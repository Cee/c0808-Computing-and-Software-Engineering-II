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4E21F" w14:textId="77777777" w:rsidR="00EB1F4F" w:rsidRDefault="00EB1F4F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</w:p>
    <w:p w14:paraId="7C837AAD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5B06409F" w14:textId="77777777" w:rsidR="00EB1F4F" w:rsidRDefault="006E1FEC">
      <w:pPr>
        <w:jc w:val="center"/>
        <w:rPr>
          <w:rFonts w:ascii="微软雅黑" w:eastAsia="微软雅黑" w:hAnsi="微软雅黑"/>
          <w:b/>
          <w:bCs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sz w:val="52"/>
          <w:szCs w:val="52"/>
        </w:rPr>
        <w:t>Nanjing Which University</w:t>
      </w:r>
    </w:p>
    <w:p w14:paraId="19EA04AE" w14:textId="77777777" w:rsidR="00EB1F4F" w:rsidRDefault="006E1FEC">
      <w:pPr>
        <w:jc w:val="center"/>
        <w:rPr>
          <w:rFonts w:ascii="微软雅黑" w:eastAsia="微软雅黑" w:hAnsi="微软雅黑"/>
          <w:b/>
          <w:bCs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sz w:val="52"/>
          <w:szCs w:val="52"/>
        </w:rPr>
        <w:t>选课系统</w:t>
      </w:r>
    </w:p>
    <w:p w14:paraId="41C256C9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5788331C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1F1DAE10" w14:textId="77777777" w:rsidR="00EB1F4F" w:rsidRDefault="006E1FEC">
      <w:pPr>
        <w:jc w:val="center"/>
        <w:rPr>
          <w:rFonts w:ascii="微软雅黑" w:eastAsia="微软雅黑" w:hAnsi="微软雅黑"/>
          <w:b/>
          <w:bCs/>
          <w:sz w:val="96"/>
          <w:szCs w:val="52"/>
        </w:rPr>
      </w:pPr>
      <w:r>
        <w:rPr>
          <w:rFonts w:ascii="微软雅黑" w:eastAsia="微软雅黑" w:hAnsi="微软雅黑" w:hint="eastAsia"/>
          <w:b/>
          <w:bCs/>
          <w:sz w:val="96"/>
          <w:szCs w:val="52"/>
        </w:rPr>
        <w:t>用例文档</w:t>
      </w:r>
    </w:p>
    <w:p w14:paraId="50AB5D13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591E83C2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02B18BDD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704F3D5A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2AF19C03" w14:textId="77777777" w:rsidR="00EB1F4F" w:rsidRDefault="00EB1F4F">
      <w:pPr>
        <w:rPr>
          <w:rFonts w:ascii="黑体" w:eastAsia="黑体" w:hAnsi="黑体"/>
          <w:b/>
          <w:bCs/>
          <w:sz w:val="52"/>
          <w:szCs w:val="52"/>
        </w:rPr>
      </w:pPr>
    </w:p>
    <w:p w14:paraId="11FAE24E" w14:textId="77777777" w:rsidR="00EB1F4F" w:rsidRDefault="006E1FEC">
      <w:pPr>
        <w:ind w:firstLine="500"/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队长: 王  琨 121250151</w:t>
      </w:r>
    </w:p>
    <w:p w14:paraId="60C87B30" w14:textId="77777777" w:rsidR="00EB1F4F" w:rsidRDefault="006E1FEC">
      <w:pPr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队员: 沈静怡 121250121</w:t>
      </w:r>
    </w:p>
    <w:p w14:paraId="062ACAC4" w14:textId="77777777" w:rsidR="00EB1F4F" w:rsidRDefault="006E1FEC">
      <w:pPr>
        <w:wordWrap w:val="0"/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王天宇 121250156</w:t>
      </w:r>
    </w:p>
    <w:p w14:paraId="32B16B04" w14:textId="77777777" w:rsidR="00EB1F4F" w:rsidRDefault="006E1FEC">
      <w:pPr>
        <w:wordWrap w:val="0"/>
        <w:jc w:val="right"/>
        <w:sectPr w:rsidR="00EB1F4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1440" w:right="1800" w:bottom="1440" w:left="1800" w:header="720" w:footer="720" w:gutter="0"/>
          <w:pgNumType w:fmt="numberInDash"/>
          <w:cols w:space="720"/>
          <w:titlePg/>
        </w:sectPr>
      </w:pPr>
      <w:r>
        <w:rPr>
          <w:rFonts w:ascii="微软雅黑" w:eastAsia="微软雅黑" w:hAnsi="微软雅黑" w:hint="eastAsia"/>
        </w:rPr>
        <w:t>吴晓晨 121250167</w:t>
      </w:r>
    </w:p>
    <w:p w14:paraId="5B633991" w14:textId="77777777" w:rsidR="00EB1F4F" w:rsidRDefault="006E1FEC">
      <w:pPr>
        <w:jc w:val="center"/>
        <w:rPr>
          <w:rFonts w:ascii="黑体" w:eastAsia="黑体" w:hAnsi="黑体"/>
          <w:b/>
          <w:bCs/>
          <w:sz w:val="52"/>
          <w:szCs w:val="52"/>
        </w:rPr>
      </w:pPr>
      <w:r>
        <w:rPr>
          <w:rFonts w:ascii="黑体" w:eastAsia="黑体" w:hAnsi="黑体" w:hint="eastAsia"/>
          <w:b/>
          <w:bCs/>
          <w:sz w:val="52"/>
          <w:szCs w:val="52"/>
        </w:rPr>
        <w:lastRenderedPageBreak/>
        <w:t>修订历史记录</w:t>
      </w:r>
    </w:p>
    <w:p w14:paraId="08A44399" w14:textId="77777777" w:rsidR="00EB1F4F" w:rsidRDefault="00EB1F4F">
      <w:pPr>
        <w:rPr>
          <w:rFonts w:ascii="黑体" w:eastAsia="黑体" w:hAnsi="黑体"/>
          <w:b/>
          <w:bCs/>
          <w:sz w:val="52"/>
          <w:szCs w:val="52"/>
        </w:rPr>
      </w:pPr>
    </w:p>
    <w:tbl>
      <w:tblPr>
        <w:tblW w:w="88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5"/>
        <w:gridCol w:w="2215"/>
        <w:gridCol w:w="2215"/>
        <w:gridCol w:w="2215"/>
      </w:tblGrid>
      <w:tr w:rsidR="00EB1F4F" w14:paraId="279A4E9A" w14:textId="77777777">
        <w:trPr>
          <w:trHeight w:val="232"/>
        </w:trPr>
        <w:tc>
          <w:tcPr>
            <w:tcW w:w="2215" w:type="dxa"/>
          </w:tcPr>
          <w:p w14:paraId="20C208D8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22"/>
              </w:rPr>
            </w:pPr>
            <w:r>
              <w:rPr>
                <w:rFonts w:ascii="黑体" w:eastAsia="黑体" w:hAnsi="黑体" w:hint="eastAsia"/>
                <w:b/>
                <w:bCs/>
                <w:sz w:val="22"/>
              </w:rPr>
              <w:t>日期</w:t>
            </w:r>
          </w:p>
        </w:tc>
        <w:tc>
          <w:tcPr>
            <w:tcW w:w="2215" w:type="dxa"/>
          </w:tcPr>
          <w:p w14:paraId="4EDA0C27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22"/>
              </w:rPr>
            </w:pPr>
            <w:r>
              <w:rPr>
                <w:rFonts w:ascii="黑体" w:eastAsia="黑体" w:hAnsi="黑体" w:hint="eastAsia"/>
                <w:b/>
                <w:bCs/>
                <w:sz w:val="22"/>
              </w:rPr>
              <w:t>版本</w:t>
            </w:r>
          </w:p>
        </w:tc>
        <w:tc>
          <w:tcPr>
            <w:tcW w:w="2215" w:type="dxa"/>
          </w:tcPr>
          <w:p w14:paraId="1E110B2A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22"/>
              </w:rPr>
            </w:pPr>
            <w:r>
              <w:rPr>
                <w:rFonts w:ascii="黑体" w:eastAsia="黑体" w:hAnsi="黑体" w:hint="eastAsia"/>
                <w:b/>
                <w:bCs/>
                <w:sz w:val="22"/>
              </w:rPr>
              <w:t>说明</w:t>
            </w:r>
          </w:p>
        </w:tc>
        <w:tc>
          <w:tcPr>
            <w:tcW w:w="2215" w:type="dxa"/>
          </w:tcPr>
          <w:p w14:paraId="0EE5F951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22"/>
              </w:rPr>
            </w:pPr>
            <w:r>
              <w:rPr>
                <w:rFonts w:ascii="黑体" w:eastAsia="黑体" w:hAnsi="黑体" w:hint="eastAsia"/>
                <w:b/>
                <w:bCs/>
                <w:sz w:val="22"/>
              </w:rPr>
              <w:t>作者</w:t>
            </w:r>
          </w:p>
        </w:tc>
      </w:tr>
      <w:tr w:rsidR="00EB1F4F" w14:paraId="4355467E" w14:textId="77777777">
        <w:trPr>
          <w:trHeight w:val="293"/>
        </w:trPr>
        <w:tc>
          <w:tcPr>
            <w:tcW w:w="2215" w:type="dxa"/>
          </w:tcPr>
          <w:p w14:paraId="65C629EF" w14:textId="77777777" w:rsidR="00EB1F4F" w:rsidRDefault="006E1FEC">
            <w:pPr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2013-09-24</w:t>
            </w:r>
          </w:p>
        </w:tc>
        <w:tc>
          <w:tcPr>
            <w:tcW w:w="2215" w:type="dxa"/>
          </w:tcPr>
          <w:p w14:paraId="7E43944E" w14:textId="77777777" w:rsidR="00EB1F4F" w:rsidRDefault="006E1FEC">
            <w:pPr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&lt;V1.0&gt;</w:t>
            </w:r>
          </w:p>
        </w:tc>
        <w:tc>
          <w:tcPr>
            <w:tcW w:w="2215" w:type="dxa"/>
          </w:tcPr>
          <w:p w14:paraId="019D766A" w14:textId="77777777" w:rsidR="00EB1F4F" w:rsidRDefault="006E1FEC">
            <w:pPr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最初版本</w:t>
            </w:r>
          </w:p>
        </w:tc>
        <w:tc>
          <w:tcPr>
            <w:tcW w:w="2215" w:type="dxa"/>
          </w:tcPr>
          <w:p w14:paraId="10D48093" w14:textId="77777777" w:rsidR="00EB1F4F" w:rsidRDefault="006E1FEC">
            <w:pPr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Ex咖喱棒</w:t>
            </w:r>
          </w:p>
        </w:tc>
      </w:tr>
      <w:tr w:rsidR="00EB1F4F" w14:paraId="01708133" w14:textId="77777777">
        <w:trPr>
          <w:trHeight w:val="537"/>
        </w:trPr>
        <w:tc>
          <w:tcPr>
            <w:tcW w:w="2215" w:type="dxa"/>
            <w:vAlign w:val="center"/>
          </w:tcPr>
          <w:p w14:paraId="397E32DE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2013-09-27</w:t>
            </w:r>
          </w:p>
        </w:tc>
        <w:tc>
          <w:tcPr>
            <w:tcW w:w="2215" w:type="dxa"/>
            <w:vAlign w:val="center"/>
          </w:tcPr>
          <w:p w14:paraId="39723DC6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&lt;V1.1&gt;</w:t>
            </w:r>
          </w:p>
        </w:tc>
        <w:tc>
          <w:tcPr>
            <w:tcW w:w="2215" w:type="dxa"/>
            <w:vAlign w:val="center"/>
          </w:tcPr>
          <w:p w14:paraId="6EB8A793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需求规格文档时修改产品</w:t>
            </w:r>
          </w:p>
        </w:tc>
        <w:tc>
          <w:tcPr>
            <w:tcW w:w="2215" w:type="dxa"/>
            <w:vAlign w:val="center"/>
          </w:tcPr>
          <w:p w14:paraId="3D0199A7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Ex咖喱棒</w:t>
            </w:r>
          </w:p>
        </w:tc>
      </w:tr>
      <w:tr w:rsidR="00EB1F4F" w14:paraId="2F864509" w14:textId="77777777">
        <w:trPr>
          <w:trHeight w:val="537"/>
        </w:trPr>
        <w:tc>
          <w:tcPr>
            <w:tcW w:w="2215" w:type="dxa"/>
            <w:vAlign w:val="center"/>
          </w:tcPr>
          <w:p w14:paraId="541939B9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2013-10-6</w:t>
            </w:r>
          </w:p>
        </w:tc>
        <w:tc>
          <w:tcPr>
            <w:tcW w:w="2215" w:type="dxa"/>
            <w:vAlign w:val="center"/>
          </w:tcPr>
          <w:p w14:paraId="66C850E3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&lt;V1.2&gt;</w:t>
            </w:r>
          </w:p>
        </w:tc>
        <w:tc>
          <w:tcPr>
            <w:tcW w:w="2215" w:type="dxa"/>
            <w:vAlign w:val="center"/>
          </w:tcPr>
          <w:p w14:paraId="2DD4023C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需求评审后修改产品，修改了几个用例的优先级,</w:t>
            </w:r>
            <w:r>
              <w:rPr>
                <w:rFonts w:ascii="宋体" w:hAnsi="宋体" w:cs="宋体"/>
                <w:sz w:val="28"/>
                <w:szCs w:val="28"/>
              </w:rPr>
              <w:t>对用例</w:t>
            </w:r>
            <w:r>
              <w:rPr>
                <w:rFonts w:ascii="宋体" w:hAnsi="宋体" w:cs="宋体" w:hint="eastAsia"/>
                <w:sz w:val="28"/>
                <w:szCs w:val="28"/>
              </w:rPr>
              <w:t>18、用例19的几个流程进行了扩充</w:t>
            </w:r>
          </w:p>
        </w:tc>
        <w:tc>
          <w:tcPr>
            <w:tcW w:w="2215" w:type="dxa"/>
            <w:vAlign w:val="center"/>
          </w:tcPr>
          <w:p w14:paraId="3966959C" w14:textId="77777777" w:rsidR="00EB1F4F" w:rsidRDefault="006E1FEC">
            <w:pPr>
              <w:jc w:val="center"/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Ex咖喱棒</w:t>
            </w:r>
          </w:p>
        </w:tc>
      </w:tr>
      <w:tr w:rsidR="00EB1F4F" w14:paraId="2626796D" w14:textId="77777777" w:rsidTr="00A91747">
        <w:trPr>
          <w:trHeight w:val="537"/>
        </w:trPr>
        <w:tc>
          <w:tcPr>
            <w:tcW w:w="2215" w:type="dxa"/>
            <w:vAlign w:val="center"/>
          </w:tcPr>
          <w:p w14:paraId="4D13290F" w14:textId="7EE74A6B" w:rsidR="00EB1F4F" w:rsidRPr="00A91747" w:rsidRDefault="00A91747" w:rsidP="00A91747">
            <w:pPr>
              <w:jc w:val="center"/>
              <w:rPr>
                <w:rFonts w:ascii="宋体" w:hAnsi="宋体" w:cs="宋体" w:hint="eastAsia"/>
                <w:sz w:val="28"/>
                <w:szCs w:val="28"/>
              </w:rPr>
            </w:pPr>
            <w:r w:rsidRPr="00A91747">
              <w:rPr>
                <w:rFonts w:ascii="宋体" w:hAnsi="宋体" w:cs="宋体" w:hint="eastAsia"/>
                <w:sz w:val="28"/>
                <w:szCs w:val="28"/>
              </w:rPr>
              <w:t>2013</w:t>
            </w:r>
            <w:r>
              <w:rPr>
                <w:rFonts w:ascii="宋体" w:hAnsi="宋体" w:cs="宋体" w:hint="eastAsia"/>
                <w:sz w:val="28"/>
                <w:szCs w:val="28"/>
              </w:rPr>
              <w:t>-1</w:t>
            </w:r>
            <w:r w:rsidR="006E1FEC">
              <w:rPr>
                <w:rFonts w:ascii="宋体" w:hAnsi="宋体" w:cs="宋体" w:hint="eastAsia"/>
                <w:sz w:val="28"/>
                <w:szCs w:val="28"/>
              </w:rPr>
              <w:t>1</w:t>
            </w:r>
            <w:r w:rsidR="00F8165D">
              <w:rPr>
                <w:rFonts w:ascii="宋体" w:hAnsi="宋体" w:cs="宋体" w:hint="eastAsia"/>
                <w:sz w:val="28"/>
                <w:szCs w:val="28"/>
              </w:rPr>
              <w:t>-</w:t>
            </w:r>
            <w:r>
              <w:rPr>
                <w:rFonts w:ascii="宋体" w:hAnsi="宋体" w:cs="宋体" w:hint="eastAsia"/>
                <w:sz w:val="28"/>
                <w:szCs w:val="28"/>
              </w:rPr>
              <w:t>9</w:t>
            </w:r>
          </w:p>
        </w:tc>
        <w:tc>
          <w:tcPr>
            <w:tcW w:w="2215" w:type="dxa"/>
            <w:vAlign w:val="center"/>
          </w:tcPr>
          <w:p w14:paraId="731B0687" w14:textId="7DCC84E7" w:rsidR="00EB1F4F" w:rsidRDefault="00A91747" w:rsidP="00A91747">
            <w:pPr>
              <w:jc w:val="center"/>
              <w:rPr>
                <w:rFonts w:ascii="黑体" w:eastAsia="黑体" w:hAnsi="黑体" w:hint="eastAsia"/>
                <w:b/>
                <w:bCs/>
                <w:sz w:val="52"/>
                <w:szCs w:val="52"/>
              </w:rPr>
            </w:pPr>
            <w:r w:rsidRPr="00A91747">
              <w:rPr>
                <w:rFonts w:ascii="宋体" w:hAnsi="宋体" w:cs="宋体" w:hint="eastAsia"/>
                <w:sz w:val="28"/>
                <w:szCs w:val="28"/>
              </w:rPr>
              <w:t>&lt;V1.3&gt;</w:t>
            </w:r>
          </w:p>
        </w:tc>
        <w:tc>
          <w:tcPr>
            <w:tcW w:w="2215" w:type="dxa"/>
            <w:vAlign w:val="center"/>
          </w:tcPr>
          <w:p w14:paraId="6ED66054" w14:textId="1D26BEFD" w:rsidR="00EB1F4F" w:rsidRDefault="00254E7E" w:rsidP="00A91747">
            <w:pPr>
              <w:jc w:val="center"/>
              <w:rPr>
                <w:rFonts w:ascii="宋体" w:hAnsi="宋体" w:cs="宋体" w:hint="eastAsia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在</w:t>
            </w:r>
            <w:r w:rsidR="00077481">
              <w:rPr>
                <w:rFonts w:ascii="宋体" w:hAnsi="宋体" w:cs="宋体" w:hint="eastAsia"/>
                <w:sz w:val="28"/>
                <w:szCs w:val="28"/>
              </w:rPr>
              <w:t>详细</w:t>
            </w:r>
            <w:r>
              <w:rPr>
                <w:rFonts w:ascii="宋体" w:hAnsi="宋体" w:cs="宋体" w:hint="eastAsia"/>
                <w:sz w:val="28"/>
                <w:szCs w:val="28"/>
              </w:rPr>
              <w:t>设计</w:t>
            </w:r>
            <w:r w:rsidR="00223A5F">
              <w:rPr>
                <w:rFonts w:ascii="宋体" w:hAnsi="宋体" w:cs="宋体" w:hint="eastAsia"/>
                <w:sz w:val="28"/>
                <w:szCs w:val="28"/>
              </w:rPr>
              <w:t>过程中</w:t>
            </w:r>
            <w:r w:rsidR="00410448">
              <w:rPr>
                <w:rFonts w:ascii="宋体" w:hAnsi="宋体" w:cs="宋体" w:hint="eastAsia"/>
                <w:sz w:val="28"/>
                <w:szCs w:val="28"/>
              </w:rPr>
              <w:t>对产品</w:t>
            </w:r>
            <w:r w:rsidR="00223A5F">
              <w:rPr>
                <w:rFonts w:ascii="宋体" w:hAnsi="宋体" w:cs="宋体" w:hint="eastAsia"/>
                <w:sz w:val="28"/>
                <w:szCs w:val="28"/>
              </w:rPr>
              <w:t>进行了进一步的完善和修改</w:t>
            </w:r>
            <w:r w:rsidR="00966819">
              <w:rPr>
                <w:rFonts w:ascii="宋体" w:hAnsi="宋体" w:cs="宋体" w:hint="eastAsia"/>
                <w:sz w:val="28"/>
                <w:szCs w:val="28"/>
              </w:rPr>
              <w:t>，</w:t>
            </w:r>
            <w:r w:rsidR="00293AFE">
              <w:rPr>
                <w:rFonts w:ascii="宋体" w:hAnsi="宋体" w:cs="宋体" w:hint="eastAsia"/>
                <w:sz w:val="28"/>
                <w:szCs w:val="28"/>
              </w:rPr>
              <w:t>对用例进行了补充和进一步修改</w:t>
            </w:r>
          </w:p>
        </w:tc>
        <w:tc>
          <w:tcPr>
            <w:tcW w:w="2215" w:type="dxa"/>
            <w:vAlign w:val="center"/>
          </w:tcPr>
          <w:p w14:paraId="313A56F3" w14:textId="046432AD" w:rsidR="00EB1F4F" w:rsidRPr="00A91747" w:rsidRDefault="00A91747" w:rsidP="00A91747">
            <w:pPr>
              <w:jc w:val="center"/>
              <w:rPr>
                <w:rFonts w:ascii="宋体" w:hAnsi="宋体" w:cs="宋体" w:hint="eastAsia"/>
                <w:sz w:val="28"/>
                <w:szCs w:val="28"/>
              </w:rPr>
            </w:pPr>
            <w:r w:rsidRPr="00A91747">
              <w:rPr>
                <w:rFonts w:ascii="宋体" w:hAnsi="宋体" w:cs="宋体" w:hint="eastAsia"/>
                <w:sz w:val="28"/>
                <w:szCs w:val="28"/>
              </w:rPr>
              <w:t>Ex咖喱棒</w:t>
            </w:r>
          </w:p>
        </w:tc>
      </w:tr>
      <w:tr w:rsidR="00EB1F4F" w14:paraId="369E21A2" w14:textId="77777777">
        <w:trPr>
          <w:trHeight w:val="545"/>
        </w:trPr>
        <w:tc>
          <w:tcPr>
            <w:tcW w:w="2215" w:type="dxa"/>
          </w:tcPr>
          <w:p w14:paraId="2D0D1993" w14:textId="77777777" w:rsidR="00EB1F4F" w:rsidRDefault="00EB1F4F">
            <w:pPr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</w:p>
        </w:tc>
        <w:tc>
          <w:tcPr>
            <w:tcW w:w="2215" w:type="dxa"/>
          </w:tcPr>
          <w:p w14:paraId="6A9AE11C" w14:textId="77777777" w:rsidR="00EB1F4F" w:rsidRDefault="00EB1F4F">
            <w:pPr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</w:p>
        </w:tc>
        <w:tc>
          <w:tcPr>
            <w:tcW w:w="2215" w:type="dxa"/>
          </w:tcPr>
          <w:p w14:paraId="52BADEAA" w14:textId="77777777" w:rsidR="00EB1F4F" w:rsidRDefault="00EB1F4F">
            <w:pPr>
              <w:rPr>
                <w:rFonts w:ascii="宋体" w:hAnsi="宋体" w:cs="宋体"/>
                <w:sz w:val="28"/>
                <w:szCs w:val="28"/>
              </w:rPr>
            </w:pPr>
          </w:p>
        </w:tc>
        <w:tc>
          <w:tcPr>
            <w:tcW w:w="2215" w:type="dxa"/>
          </w:tcPr>
          <w:p w14:paraId="65FD0462" w14:textId="77777777" w:rsidR="00EB1F4F" w:rsidRDefault="00EB1F4F">
            <w:pPr>
              <w:rPr>
                <w:rFonts w:ascii="黑体" w:eastAsia="黑体" w:hAnsi="黑体"/>
                <w:b/>
                <w:bCs/>
                <w:sz w:val="52"/>
                <w:szCs w:val="52"/>
              </w:rPr>
            </w:pPr>
          </w:p>
        </w:tc>
      </w:tr>
    </w:tbl>
    <w:p w14:paraId="6B7D0B42" w14:textId="77777777" w:rsidR="00EB1F4F" w:rsidRDefault="00EB1F4F">
      <w:pPr>
        <w:jc w:val="center"/>
        <w:outlineLvl w:val="0"/>
        <w:rPr>
          <w:rFonts w:ascii="黑体" w:eastAsia="黑体" w:hAnsi="黑体"/>
          <w:b/>
          <w:bCs/>
          <w:sz w:val="52"/>
          <w:szCs w:val="52"/>
        </w:rPr>
      </w:pPr>
    </w:p>
    <w:p w14:paraId="3725C0CA" w14:textId="77777777" w:rsidR="00EB1F4F" w:rsidRDefault="00EB1F4F">
      <w:pPr>
        <w:outlineLvl w:val="0"/>
        <w:sectPr w:rsidR="00EB1F4F">
          <w:headerReference w:type="even" r:id="rId14"/>
          <w:headerReference w:type="default" r:id="rId15"/>
          <w:headerReference w:type="first" r:id="rId16"/>
          <w:pgSz w:w="12240" w:h="15840"/>
          <w:pgMar w:top="1440" w:right="1800" w:bottom="1440" w:left="1800" w:header="720" w:footer="720" w:gutter="0"/>
          <w:pgNumType w:start="1"/>
          <w:cols w:space="720"/>
          <w:docGrid w:linePitch="286"/>
        </w:sectPr>
      </w:pPr>
    </w:p>
    <w:p w14:paraId="3E61C8BE" w14:textId="77777777" w:rsidR="00EB1F4F" w:rsidRDefault="006E1FEC">
      <w:pPr>
        <w:jc w:val="center"/>
        <w:outlineLvl w:val="0"/>
        <w:rPr>
          <w:rFonts w:ascii="黑体" w:eastAsia="黑体" w:hAnsi="黑体"/>
          <w:b/>
          <w:bCs/>
          <w:snapToGrid w:val="0"/>
          <w:kern w:val="0"/>
          <w:sz w:val="52"/>
          <w:szCs w:val="52"/>
        </w:rPr>
      </w:pPr>
      <w:r>
        <w:rPr>
          <w:rFonts w:ascii="黑体" w:eastAsia="黑体" w:hAnsi="黑体" w:hint="eastAsia"/>
          <w:b/>
          <w:bCs/>
          <w:snapToGrid w:val="0"/>
          <w:kern w:val="0"/>
          <w:sz w:val="52"/>
          <w:szCs w:val="52"/>
        </w:rPr>
        <w:lastRenderedPageBreak/>
        <w:t>目录</w:t>
      </w:r>
    </w:p>
    <w:p w14:paraId="485F062D" w14:textId="77777777" w:rsidR="00EB1F4F" w:rsidRDefault="006E1FEC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修订历史记录</w:t>
      </w:r>
      <w:r>
        <w:tab/>
      </w:r>
      <w:r>
        <w:rPr>
          <w:rFonts w:hint="eastAsia"/>
        </w:rPr>
        <w:t>·····························································</w:t>
      </w:r>
      <w:r>
        <w:rPr>
          <w:rFonts w:hint="eastAsia"/>
        </w:rPr>
        <w:t>1</w:t>
      </w:r>
    </w:p>
    <w:p w14:paraId="007CCE6F" w14:textId="77777777" w:rsidR="00EB1F4F" w:rsidRDefault="006E1FEC">
      <w:r>
        <w:rPr>
          <w:rFonts w:hint="eastAsia"/>
          <w:sz w:val="28"/>
          <w:szCs w:val="32"/>
        </w:rPr>
        <w:t>目录</w:t>
      </w:r>
      <w:r>
        <w:tab/>
      </w:r>
      <w:r>
        <w:rPr>
          <w:rFonts w:hint="eastAsia"/>
        </w:rPr>
        <w:t>·········································································</w:t>
      </w:r>
      <w:r>
        <w:rPr>
          <w:rFonts w:hint="eastAsia"/>
        </w:rPr>
        <w:t>2</w:t>
      </w:r>
    </w:p>
    <w:p w14:paraId="4F0822E2" w14:textId="77777777" w:rsidR="00EB1F4F" w:rsidRDefault="006E1FEC">
      <w:r>
        <w:rPr>
          <w:rFonts w:hint="eastAsia"/>
          <w:sz w:val="28"/>
          <w:szCs w:val="32"/>
        </w:rPr>
        <w:t xml:space="preserve">1 </w:t>
      </w:r>
      <w:r>
        <w:rPr>
          <w:rFonts w:hint="eastAsia"/>
          <w:sz w:val="28"/>
          <w:szCs w:val="32"/>
        </w:rPr>
        <w:t>引言</w:t>
      </w:r>
      <w:r>
        <w:rPr>
          <w:rFonts w:hint="eastAsia"/>
          <w:sz w:val="28"/>
          <w:szCs w:val="32"/>
        </w:rPr>
        <w:t xml:space="preserve">  </w:t>
      </w:r>
      <w:r>
        <w:rPr>
          <w:rFonts w:hint="eastAsia"/>
        </w:rPr>
        <w:t>······································································</w:t>
      </w:r>
      <w:r>
        <w:rPr>
          <w:rFonts w:hint="eastAsia"/>
        </w:rPr>
        <w:t>3</w:t>
      </w:r>
    </w:p>
    <w:p w14:paraId="062F188A" w14:textId="77777777" w:rsidR="00EB1F4F" w:rsidRDefault="006E1FEC">
      <w:r>
        <w:rPr>
          <w:rFonts w:hint="eastAsia"/>
        </w:rPr>
        <w:t xml:space="preserve">   1.1  </w:t>
      </w:r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rPr>
          <w:rFonts w:hint="eastAsia"/>
        </w:rPr>
        <w:t>····································································</w:t>
      </w:r>
      <w:r>
        <w:rPr>
          <w:rFonts w:hint="eastAsia"/>
        </w:rPr>
        <w:t>3</w:t>
      </w:r>
    </w:p>
    <w:p w14:paraId="57CD1C4E" w14:textId="77777777" w:rsidR="00EB1F4F" w:rsidRDefault="006E1FEC">
      <w:r>
        <w:rPr>
          <w:rFonts w:hint="eastAsia"/>
        </w:rPr>
        <w:t xml:space="preserve">   1.2  </w:t>
      </w:r>
      <w:r>
        <w:rPr>
          <w:rFonts w:hint="eastAsia"/>
        </w:rPr>
        <w:t>阅读说明·································································</w:t>
      </w:r>
      <w:r>
        <w:rPr>
          <w:rFonts w:hint="eastAsia"/>
        </w:rPr>
        <w:t>3</w:t>
      </w:r>
    </w:p>
    <w:p w14:paraId="72C3C2AF" w14:textId="77777777" w:rsidR="00EB1F4F" w:rsidRDefault="006E1FEC">
      <w:pPr>
        <w:rPr>
          <w:sz w:val="28"/>
          <w:szCs w:val="32"/>
        </w:rPr>
      </w:pPr>
      <w:r>
        <w:rPr>
          <w:rFonts w:hint="eastAsia"/>
        </w:rPr>
        <w:t xml:space="preserve">   1.3  </w:t>
      </w:r>
      <w:r>
        <w:rPr>
          <w:rFonts w:hint="eastAsia"/>
        </w:rPr>
        <w:t>参考文献·································································</w:t>
      </w:r>
      <w:r>
        <w:rPr>
          <w:rFonts w:hint="eastAsia"/>
        </w:rPr>
        <w:t>3</w:t>
      </w:r>
    </w:p>
    <w:p w14:paraId="5B10B86C" w14:textId="77777777" w:rsidR="00EB1F4F" w:rsidRDefault="006E1FEC">
      <w:r>
        <w:rPr>
          <w:rFonts w:hint="eastAsia"/>
          <w:sz w:val="28"/>
          <w:szCs w:val="32"/>
        </w:rPr>
        <w:t xml:space="preserve">2 </w:t>
      </w:r>
      <w:r>
        <w:rPr>
          <w:rFonts w:hint="eastAsia"/>
          <w:sz w:val="28"/>
          <w:szCs w:val="32"/>
        </w:rPr>
        <w:t>用例列表</w:t>
      </w:r>
      <w:r>
        <w:rPr>
          <w:rFonts w:hint="eastAsia"/>
        </w:rPr>
        <w:t>···································································</w:t>
      </w:r>
      <w:r>
        <w:rPr>
          <w:rFonts w:hint="eastAsia"/>
        </w:rPr>
        <w:t>4</w:t>
      </w:r>
    </w:p>
    <w:p w14:paraId="2B7FE306" w14:textId="77777777" w:rsidR="00EB1F4F" w:rsidRDefault="006E1FEC">
      <w:r>
        <w:rPr>
          <w:rFonts w:hint="eastAsia"/>
          <w:sz w:val="28"/>
          <w:szCs w:val="32"/>
        </w:rPr>
        <w:t xml:space="preserve">3 </w:t>
      </w:r>
      <w:r>
        <w:rPr>
          <w:rFonts w:hint="eastAsia"/>
          <w:sz w:val="28"/>
          <w:szCs w:val="32"/>
        </w:rPr>
        <w:t>详细用例描述</w:t>
      </w:r>
      <w:r>
        <w:rPr>
          <w:rFonts w:hint="eastAsia"/>
        </w:rPr>
        <w:t>······························································</w:t>
      </w:r>
      <w:r>
        <w:rPr>
          <w:rFonts w:hint="eastAsia"/>
        </w:rPr>
        <w:t>5</w:t>
      </w:r>
    </w:p>
    <w:p w14:paraId="64352436" w14:textId="77777777" w:rsidR="00EB1F4F" w:rsidRDefault="00EB1F4F"/>
    <w:p w14:paraId="65BB0CF2" w14:textId="77777777" w:rsidR="00EB1F4F" w:rsidRDefault="00EB1F4F">
      <w:pPr>
        <w:rPr>
          <w:sz w:val="28"/>
          <w:szCs w:val="32"/>
        </w:rPr>
      </w:pPr>
    </w:p>
    <w:p w14:paraId="53EC9E3E" w14:textId="77777777" w:rsidR="00EB1F4F" w:rsidRDefault="00EB1F4F"/>
    <w:p w14:paraId="377F93CE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3456132A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6529F71D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15FA10F8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3569B01E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32964751" w14:textId="77777777" w:rsidR="00EB1F4F" w:rsidRDefault="00EB1F4F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4A3AAECA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48505658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4D0D5B70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1479BFFE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1DC720C2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7B406FC4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720CA25E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69BDED34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3641C3E0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14043601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00987EBD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7542B8E0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1BBB6DA1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p w14:paraId="00696912" w14:textId="77777777" w:rsidR="00EB1F4F" w:rsidRDefault="006E1F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1.引言</w:t>
      </w:r>
    </w:p>
    <w:p w14:paraId="66F09820" w14:textId="77777777" w:rsidR="00EB1F4F" w:rsidRDefault="006E1FEC">
      <w:pPr>
        <w:ind w:firstLine="50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1.1 目的</w:t>
      </w:r>
    </w:p>
    <w:p w14:paraId="3708F37F" w14:textId="77777777" w:rsidR="00EB1F4F" w:rsidRDefault="006E1FEC">
      <w:pPr>
        <w:ind w:firstLine="500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本文档描述了Nanjing Which University选课系统的用户需求</w:t>
      </w:r>
    </w:p>
    <w:p w14:paraId="6D721844" w14:textId="77777777" w:rsidR="00EB1F4F" w:rsidRDefault="00EB1F4F">
      <w:pPr>
        <w:ind w:firstLine="500"/>
        <w:rPr>
          <w:rFonts w:ascii="黑体" w:eastAsia="黑体" w:hAnsi="黑体"/>
          <w:b/>
          <w:bCs/>
          <w:sz w:val="24"/>
          <w:szCs w:val="24"/>
        </w:rPr>
      </w:pPr>
    </w:p>
    <w:p w14:paraId="4D19CD55" w14:textId="77777777" w:rsidR="00EB1F4F" w:rsidRDefault="00EB1F4F">
      <w:pPr>
        <w:ind w:firstLine="500"/>
        <w:rPr>
          <w:rFonts w:ascii="黑体" w:eastAsia="黑体" w:hAnsi="黑体"/>
          <w:b/>
          <w:bCs/>
          <w:sz w:val="24"/>
          <w:szCs w:val="24"/>
        </w:rPr>
      </w:pPr>
    </w:p>
    <w:p w14:paraId="71E70D9E" w14:textId="77777777" w:rsidR="00EB1F4F" w:rsidRDefault="006E1FEC">
      <w:pPr>
        <w:ind w:firstLine="50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1.2 阅读说明</w:t>
      </w:r>
    </w:p>
    <w:p w14:paraId="48025B23" w14:textId="77777777" w:rsidR="00EB1F4F" w:rsidRDefault="00EB1F4F"/>
    <w:tbl>
      <w:tblPr>
        <w:tblW w:w="87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660"/>
      </w:tblGrid>
      <w:tr w:rsidR="00EB1F4F" w14:paraId="69BDBBA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D6F278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4C4D4442" w14:textId="77777777" w:rsidR="00EB1F4F" w:rsidRDefault="006E1FEC">
            <w:r>
              <w:rPr>
                <w:rFonts w:hint="eastAsia"/>
              </w:rPr>
              <w:t>用例的标志</w:t>
            </w:r>
          </w:p>
        </w:tc>
        <w:tc>
          <w:tcPr>
            <w:tcW w:w="2200" w:type="dxa"/>
          </w:tcPr>
          <w:p w14:paraId="4B40715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660" w:type="dxa"/>
          </w:tcPr>
          <w:p w14:paraId="0249F161" w14:textId="77777777" w:rsidR="00EB1F4F" w:rsidRDefault="006E1FEC">
            <w:r>
              <w:rPr>
                <w:rFonts w:hint="eastAsia"/>
              </w:rPr>
              <w:t>对用例内容的精确描述，体现了用例所描述的任务</w:t>
            </w:r>
          </w:p>
        </w:tc>
      </w:tr>
      <w:tr w:rsidR="00EB1F4F" w14:paraId="7CFF2342" w14:textId="77777777">
        <w:tblPrEx>
          <w:tblCellMar>
            <w:top w:w="0" w:type="dxa"/>
            <w:bottom w:w="0" w:type="dxa"/>
          </w:tblCellMar>
        </w:tblPrEx>
        <w:trPr>
          <w:trHeight w:val="549"/>
        </w:trPr>
        <w:tc>
          <w:tcPr>
            <w:tcW w:w="1696" w:type="dxa"/>
          </w:tcPr>
          <w:p w14:paraId="2ED3DB7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10975C1E" w14:textId="77777777" w:rsidR="00EB1F4F" w:rsidRDefault="006E1FEC">
            <w:r>
              <w:rPr>
                <w:rFonts w:hint="eastAsia"/>
              </w:rPr>
              <w:t>用例的创建者</w:t>
            </w:r>
          </w:p>
        </w:tc>
        <w:tc>
          <w:tcPr>
            <w:tcW w:w="2200" w:type="dxa"/>
          </w:tcPr>
          <w:p w14:paraId="19B5B65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660" w:type="dxa"/>
          </w:tcPr>
          <w:p w14:paraId="6B217129" w14:textId="77777777" w:rsidR="00EB1F4F" w:rsidRDefault="006E1FEC">
            <w:r>
              <w:rPr>
                <w:rFonts w:hint="eastAsia"/>
              </w:rPr>
              <w:t>用例最后一次更新者</w:t>
            </w:r>
          </w:p>
        </w:tc>
      </w:tr>
      <w:tr w:rsidR="00EB1F4F" w14:paraId="6F3B1A5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2F8946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75635118" w14:textId="77777777" w:rsidR="00EB1F4F" w:rsidRDefault="006E1FEC">
            <w:r>
              <w:rPr>
                <w:rFonts w:hint="eastAsia"/>
              </w:rPr>
              <w:t>用例的创建日期</w:t>
            </w:r>
          </w:p>
        </w:tc>
        <w:tc>
          <w:tcPr>
            <w:tcW w:w="2200" w:type="dxa"/>
          </w:tcPr>
          <w:p w14:paraId="7E2AFFB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660" w:type="dxa"/>
          </w:tcPr>
          <w:p w14:paraId="52A06B24" w14:textId="77777777" w:rsidR="00EB1F4F" w:rsidRDefault="006E1FEC">
            <w:r>
              <w:rPr>
                <w:rFonts w:hint="eastAsia"/>
              </w:rPr>
              <w:t>用例最后一次更新日期</w:t>
            </w:r>
          </w:p>
        </w:tc>
      </w:tr>
      <w:tr w:rsidR="00EB1F4F" w14:paraId="401C1F3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96D984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7060" w:type="dxa"/>
            <w:gridSpan w:val="3"/>
          </w:tcPr>
          <w:p w14:paraId="0C76AEC9" w14:textId="77777777" w:rsidR="00EB1F4F" w:rsidRDefault="006E1FEC">
            <w:r>
              <w:rPr>
                <w:rFonts w:hint="eastAsia"/>
              </w:rPr>
              <w:t>描述系统的参与者和每个参与者的目标</w:t>
            </w:r>
          </w:p>
        </w:tc>
      </w:tr>
      <w:tr w:rsidR="00EB1F4F" w14:paraId="595C8B8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1E5BAA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7060" w:type="dxa"/>
            <w:gridSpan w:val="3"/>
          </w:tcPr>
          <w:p w14:paraId="35355076" w14:textId="77777777" w:rsidR="00EB1F4F" w:rsidRDefault="006E1FEC">
            <w:r>
              <w:rPr>
                <w:rFonts w:hint="eastAsia"/>
              </w:rPr>
              <w:t>标志启动用例的时间，可能是系统外部的条件，也可能是系统内部的时间，还可能是正常流程的第一个步骤</w:t>
            </w:r>
          </w:p>
        </w:tc>
      </w:tr>
      <w:tr w:rsidR="00EB1F4F" w14:paraId="01017B7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E61403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7060" w:type="dxa"/>
            <w:gridSpan w:val="3"/>
          </w:tcPr>
          <w:p w14:paraId="03E8473C" w14:textId="77777777" w:rsidR="00EB1F4F" w:rsidRDefault="006E1FEC">
            <w:r>
              <w:rPr>
                <w:rFonts w:hint="eastAsia"/>
              </w:rPr>
              <w:t>用例能够正常启动和工作的系统状态条件</w:t>
            </w:r>
          </w:p>
        </w:tc>
      </w:tr>
      <w:tr w:rsidR="00EB1F4F" w14:paraId="15B5F23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0E9BC8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7060" w:type="dxa"/>
            <w:gridSpan w:val="3"/>
          </w:tcPr>
          <w:p w14:paraId="11F2410B" w14:textId="77777777" w:rsidR="00EB1F4F" w:rsidRDefault="006E1FEC">
            <w:r>
              <w:rPr>
                <w:rFonts w:hint="eastAsia"/>
              </w:rPr>
              <w:t>用例执行完成后的系统状态条件</w:t>
            </w:r>
          </w:p>
        </w:tc>
      </w:tr>
      <w:tr w:rsidR="00EB1F4F" w14:paraId="42ACE08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01AE8F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7060" w:type="dxa"/>
            <w:gridSpan w:val="3"/>
          </w:tcPr>
          <w:p w14:paraId="2367080F" w14:textId="77777777" w:rsidR="00EB1F4F" w:rsidRDefault="006E1FEC">
            <w:r>
              <w:rPr>
                <w:rFonts w:hint="eastAsia"/>
              </w:rPr>
              <w:t>实现该用例的优先级</w:t>
            </w:r>
          </w:p>
        </w:tc>
      </w:tr>
      <w:tr w:rsidR="00EB1F4F" w14:paraId="2673DC4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D2DBC8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7060" w:type="dxa"/>
            <w:gridSpan w:val="3"/>
          </w:tcPr>
          <w:p w14:paraId="5EA62204" w14:textId="77777777" w:rsidR="00EB1F4F" w:rsidRDefault="006E1FEC">
            <w:r>
              <w:rPr>
                <w:rFonts w:hint="eastAsia"/>
              </w:rPr>
              <w:t>在常见和符合预期的条件下，系统与外界的行为交互序列</w:t>
            </w:r>
          </w:p>
        </w:tc>
      </w:tr>
      <w:tr w:rsidR="00EB1F4F" w14:paraId="5B427E9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5D66E0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7060" w:type="dxa"/>
            <w:gridSpan w:val="3"/>
          </w:tcPr>
          <w:p w14:paraId="4E48D5E5" w14:textId="77777777" w:rsidR="00EB1F4F" w:rsidRDefault="006E1FEC">
            <w:r>
              <w:rPr>
                <w:rFonts w:hint="eastAsia"/>
              </w:rPr>
              <w:t>用例中可能发现的其他场景</w:t>
            </w:r>
          </w:p>
        </w:tc>
      </w:tr>
      <w:tr w:rsidR="00EB1F4F" w14:paraId="181C237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10057B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7060" w:type="dxa"/>
            <w:gridSpan w:val="3"/>
          </w:tcPr>
          <w:p w14:paraId="25325CBA" w14:textId="77777777" w:rsidR="00EB1F4F" w:rsidRDefault="006E1FEC">
            <w:r>
              <w:rPr>
                <w:rFonts w:hint="eastAsia"/>
              </w:rPr>
              <w:t>和用例相关的其他特殊需求，尤其是非功能性需求</w:t>
            </w:r>
          </w:p>
        </w:tc>
      </w:tr>
    </w:tbl>
    <w:p w14:paraId="0A89422F" w14:textId="77777777" w:rsidR="00EB1F4F" w:rsidRDefault="00EB1F4F"/>
    <w:p w14:paraId="4EBCB028" w14:textId="77777777" w:rsidR="00EB1F4F" w:rsidRDefault="006E1FEC">
      <w:pPr>
        <w:ind w:firstLine="50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1.3 参考文献</w:t>
      </w:r>
    </w:p>
    <w:p w14:paraId="37BED961" w14:textId="77777777" w:rsidR="00EB1F4F" w:rsidRDefault="006E1FEC">
      <w:pPr>
        <w:ind w:left="500" w:firstLine="50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《软件工程与计算（卷二）——软件开发的技术基础》 机械工业出版</w:t>
      </w:r>
    </w:p>
    <w:p w14:paraId="2FA638D4" w14:textId="77777777" w:rsidR="00EB1F4F" w:rsidRDefault="006E1F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br w:type="column"/>
      </w:r>
    </w:p>
    <w:p w14:paraId="16DEE7A6" w14:textId="77777777" w:rsidR="00EB1F4F" w:rsidRDefault="006E1FEC">
      <w:pPr>
        <w:numPr>
          <w:ilvl w:val="0"/>
          <w:numId w:val="2"/>
        </w:num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用例列表</w:t>
      </w:r>
    </w:p>
    <w:p w14:paraId="00697B7D" w14:textId="77777777" w:rsidR="00EB1F4F" w:rsidRDefault="00EB1F4F">
      <w:pPr>
        <w:rPr>
          <w:rFonts w:ascii="黑体" w:eastAsia="黑体" w:hAnsi="黑体"/>
          <w:b/>
          <w:bCs/>
          <w:sz w:val="28"/>
          <w:szCs w:val="28"/>
        </w:rPr>
      </w:pP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81"/>
        <w:gridCol w:w="7375"/>
      </w:tblGrid>
      <w:tr w:rsidR="00EB1F4F" w14:paraId="11033AF9" w14:textId="77777777">
        <w:tc>
          <w:tcPr>
            <w:tcW w:w="1481" w:type="dxa"/>
            <w:vAlign w:val="center"/>
          </w:tcPr>
          <w:p w14:paraId="69B3160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参与者</w:t>
            </w:r>
          </w:p>
        </w:tc>
        <w:tc>
          <w:tcPr>
            <w:tcW w:w="7375" w:type="dxa"/>
            <w:vAlign w:val="center"/>
          </w:tcPr>
          <w:p w14:paraId="16608CB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用例</w:t>
            </w:r>
          </w:p>
        </w:tc>
      </w:tr>
      <w:tr w:rsidR="00CF1E7F" w14:paraId="7CB609E9" w14:textId="77777777">
        <w:trPr>
          <w:trHeight w:val="271"/>
        </w:trPr>
        <w:tc>
          <w:tcPr>
            <w:tcW w:w="1481" w:type="dxa"/>
            <w:vMerge w:val="restart"/>
            <w:vAlign w:val="center"/>
          </w:tcPr>
          <w:p w14:paraId="43FA2AEA" w14:textId="77777777" w:rsidR="00CF1E7F" w:rsidRDefault="00CF1E7F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管理员</w:t>
            </w:r>
          </w:p>
        </w:tc>
        <w:tc>
          <w:tcPr>
            <w:tcW w:w="7375" w:type="dxa"/>
          </w:tcPr>
          <w:p w14:paraId="6F4D1F48" w14:textId="3A9720BA" w:rsidR="00CF1E7F" w:rsidRDefault="00CF1E7F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添加用户</w:t>
            </w:r>
          </w:p>
        </w:tc>
      </w:tr>
      <w:tr w:rsidR="00045CB6" w14:paraId="29923EE8" w14:textId="77777777" w:rsidTr="00045CB6">
        <w:trPr>
          <w:trHeight w:val="241"/>
        </w:trPr>
        <w:tc>
          <w:tcPr>
            <w:tcW w:w="1481" w:type="dxa"/>
            <w:vMerge/>
          </w:tcPr>
          <w:p w14:paraId="6EA71A1D" w14:textId="77777777" w:rsidR="00045CB6" w:rsidRDefault="00045CB6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1BA1CF16" w14:textId="52CF4793" w:rsidR="00045CB6" w:rsidRDefault="00045CB6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编辑用户</w:t>
            </w:r>
          </w:p>
        </w:tc>
      </w:tr>
      <w:tr w:rsidR="00EB1F4F" w14:paraId="00AB7A90" w14:textId="77777777">
        <w:tc>
          <w:tcPr>
            <w:tcW w:w="1481" w:type="dxa"/>
            <w:vMerge w:val="restart"/>
            <w:vAlign w:val="center"/>
          </w:tcPr>
          <w:p w14:paraId="7A4971E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学校教</w:t>
            </w:r>
          </w:p>
          <w:p w14:paraId="6EA4309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务老师</w:t>
            </w:r>
          </w:p>
        </w:tc>
        <w:tc>
          <w:tcPr>
            <w:tcW w:w="7375" w:type="dxa"/>
          </w:tcPr>
          <w:p w14:paraId="2BE80F9B" w14:textId="7EAC7277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编辑框架策略</w:t>
            </w:r>
          </w:p>
        </w:tc>
      </w:tr>
      <w:tr w:rsidR="00EB1F4F" w14:paraId="5D59F8BD" w14:textId="77777777">
        <w:tc>
          <w:tcPr>
            <w:tcW w:w="1481" w:type="dxa"/>
            <w:vMerge/>
          </w:tcPr>
          <w:p w14:paraId="4D89A434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346D3A15" w14:textId="38B03279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查看课程信息</w:t>
            </w:r>
          </w:p>
        </w:tc>
      </w:tr>
      <w:tr w:rsidR="00EB1F4F" w14:paraId="4C1DF008" w14:textId="77777777">
        <w:tc>
          <w:tcPr>
            <w:tcW w:w="1481" w:type="dxa"/>
            <w:vMerge/>
          </w:tcPr>
          <w:p w14:paraId="5FA864F1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5A355C2C" w14:textId="5A8D0D85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查看教师信息</w:t>
            </w:r>
          </w:p>
        </w:tc>
      </w:tr>
      <w:tr w:rsidR="00EB1F4F" w14:paraId="026889FF" w14:textId="77777777">
        <w:tc>
          <w:tcPr>
            <w:tcW w:w="1481" w:type="dxa"/>
            <w:vMerge/>
          </w:tcPr>
          <w:p w14:paraId="338E39E6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725001F8" w14:textId="704C7EAE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查看学生信息</w:t>
            </w:r>
          </w:p>
        </w:tc>
      </w:tr>
      <w:tr w:rsidR="00EB1F4F" w14:paraId="0491085B" w14:textId="77777777">
        <w:tc>
          <w:tcPr>
            <w:tcW w:w="1481" w:type="dxa"/>
            <w:vMerge/>
          </w:tcPr>
          <w:p w14:paraId="7F82BBB2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5567A77B" w14:textId="41A4D179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查看院系教学计划与统计</w:t>
            </w:r>
          </w:p>
        </w:tc>
      </w:tr>
      <w:tr w:rsidR="00EB1F4F" w14:paraId="230FE9D4" w14:textId="77777777">
        <w:tc>
          <w:tcPr>
            <w:tcW w:w="1481" w:type="dxa"/>
            <w:vMerge w:val="restart"/>
            <w:vAlign w:val="center"/>
          </w:tcPr>
          <w:p w14:paraId="4AFA496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院系教</w:t>
            </w:r>
          </w:p>
          <w:p w14:paraId="7EDEACB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务老师</w:t>
            </w:r>
          </w:p>
        </w:tc>
        <w:tc>
          <w:tcPr>
            <w:tcW w:w="7375" w:type="dxa"/>
          </w:tcPr>
          <w:p w14:paraId="3F93C596" w14:textId="6B04D6F6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编辑教学计划</w:t>
            </w:r>
          </w:p>
        </w:tc>
      </w:tr>
      <w:tr w:rsidR="00EB1F4F" w14:paraId="3798EA6D" w14:textId="77777777">
        <w:tc>
          <w:tcPr>
            <w:tcW w:w="1481" w:type="dxa"/>
            <w:vMerge/>
          </w:tcPr>
          <w:p w14:paraId="348A37CB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358B2F0E" w14:textId="33B78A90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管理院系课程</w:t>
            </w:r>
          </w:p>
        </w:tc>
      </w:tr>
      <w:tr w:rsidR="00EB1F4F" w14:paraId="3CBB86D1" w14:textId="77777777">
        <w:tc>
          <w:tcPr>
            <w:tcW w:w="1481" w:type="dxa"/>
            <w:vMerge/>
          </w:tcPr>
          <w:p w14:paraId="0066363C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6C3B5F15" w14:textId="43731622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查看院系课程信息</w:t>
            </w:r>
          </w:p>
        </w:tc>
      </w:tr>
      <w:tr w:rsidR="00EB1F4F" w14:paraId="0F0C889B" w14:textId="77777777">
        <w:trPr>
          <w:trHeight w:val="90"/>
        </w:trPr>
        <w:tc>
          <w:tcPr>
            <w:tcW w:w="1481" w:type="dxa"/>
            <w:vMerge/>
          </w:tcPr>
          <w:p w14:paraId="012FCE3B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220759CB" w14:textId="6EF8376C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管理课程学生列表</w:t>
            </w:r>
          </w:p>
        </w:tc>
      </w:tr>
      <w:tr w:rsidR="00EB1F4F" w14:paraId="7380BE31" w14:textId="77777777">
        <w:tc>
          <w:tcPr>
            <w:tcW w:w="1481" w:type="dxa"/>
            <w:vMerge w:val="restart"/>
            <w:vAlign w:val="center"/>
          </w:tcPr>
          <w:p w14:paraId="6EE168B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任课老师</w:t>
            </w:r>
          </w:p>
        </w:tc>
        <w:tc>
          <w:tcPr>
            <w:tcW w:w="7375" w:type="dxa"/>
          </w:tcPr>
          <w:p w14:paraId="587AA109" w14:textId="3124DF68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查看课程学生列表</w:t>
            </w:r>
          </w:p>
        </w:tc>
      </w:tr>
      <w:tr w:rsidR="00EB1F4F" w14:paraId="046B3203" w14:textId="77777777">
        <w:tc>
          <w:tcPr>
            <w:tcW w:w="1481" w:type="dxa"/>
            <w:vMerge/>
          </w:tcPr>
          <w:p w14:paraId="2D0D5B88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747D4273" w14:textId="6E9B7670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编辑课程信息</w:t>
            </w:r>
          </w:p>
        </w:tc>
      </w:tr>
      <w:tr w:rsidR="00EB1F4F" w14:paraId="1E129A8A" w14:textId="77777777">
        <w:tc>
          <w:tcPr>
            <w:tcW w:w="1481" w:type="dxa"/>
            <w:vMerge/>
          </w:tcPr>
          <w:p w14:paraId="1F6A56DD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4D93117C" w14:textId="5D1BA8D6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录入课程成绩</w:t>
            </w:r>
          </w:p>
        </w:tc>
      </w:tr>
      <w:tr w:rsidR="00EB1F4F" w14:paraId="5B0EFB62" w14:textId="77777777">
        <w:tc>
          <w:tcPr>
            <w:tcW w:w="1481" w:type="dxa"/>
            <w:vMerge w:val="restart"/>
            <w:vAlign w:val="center"/>
          </w:tcPr>
          <w:p w14:paraId="4ABF677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学生</w:t>
            </w:r>
          </w:p>
        </w:tc>
        <w:tc>
          <w:tcPr>
            <w:tcW w:w="7375" w:type="dxa"/>
          </w:tcPr>
          <w:p w14:paraId="2BF11713" w14:textId="09290737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查看院系教学计划</w:t>
            </w:r>
          </w:p>
        </w:tc>
      </w:tr>
      <w:tr w:rsidR="00EB1F4F" w14:paraId="73C62EA1" w14:textId="77777777">
        <w:tc>
          <w:tcPr>
            <w:tcW w:w="1481" w:type="dxa"/>
            <w:vMerge/>
          </w:tcPr>
          <w:p w14:paraId="68CEC361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5F2A45D7" w14:textId="06068AEC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选课</w:t>
            </w:r>
          </w:p>
        </w:tc>
      </w:tr>
      <w:tr w:rsidR="00EB1F4F" w14:paraId="0C5599B4" w14:textId="77777777">
        <w:tc>
          <w:tcPr>
            <w:tcW w:w="1481" w:type="dxa"/>
            <w:vMerge/>
          </w:tcPr>
          <w:p w14:paraId="14F7DB6A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03A92DFB" w14:textId="440C2D37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退选课程</w:t>
            </w:r>
          </w:p>
        </w:tc>
      </w:tr>
      <w:tr w:rsidR="00EB1F4F" w14:paraId="0431D8B7" w14:textId="77777777">
        <w:tc>
          <w:tcPr>
            <w:tcW w:w="1481" w:type="dxa"/>
            <w:vMerge/>
          </w:tcPr>
          <w:p w14:paraId="4AF6459D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64D96CDA" w14:textId="222F7AA3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查看成绩单、学分绩、准入准出课程统计</w:t>
            </w:r>
          </w:p>
        </w:tc>
      </w:tr>
      <w:tr w:rsidR="00EB1F4F" w14:paraId="629308D9" w14:textId="77777777">
        <w:tc>
          <w:tcPr>
            <w:tcW w:w="1481" w:type="dxa"/>
            <w:vMerge/>
          </w:tcPr>
          <w:p w14:paraId="07539F14" w14:textId="77777777" w:rsidR="00EB1F4F" w:rsidRDefault="00EB1F4F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375" w:type="dxa"/>
          </w:tcPr>
          <w:p w14:paraId="2E0A7764" w14:textId="12808906" w:rsidR="00EB1F4F" w:rsidRDefault="006E1FEC" w:rsidP="00F913CC">
            <w:pPr>
              <w:numPr>
                <w:ilvl w:val="0"/>
                <w:numId w:val="28"/>
              </w:num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查看课表</w:t>
            </w:r>
          </w:p>
        </w:tc>
      </w:tr>
    </w:tbl>
    <w:p w14:paraId="3DC75EA6" w14:textId="77777777" w:rsidR="00EB1F4F" w:rsidRDefault="00EB1F4F">
      <w:pPr>
        <w:rPr>
          <w:rFonts w:ascii="黑体" w:eastAsia="黑体" w:hAnsi="黑体"/>
          <w:sz w:val="24"/>
          <w:szCs w:val="24"/>
        </w:rPr>
      </w:pPr>
    </w:p>
    <w:p w14:paraId="2486DCC6" w14:textId="77777777" w:rsidR="00EB1F4F" w:rsidRDefault="00EB1F4F">
      <w:pPr>
        <w:rPr>
          <w:rFonts w:ascii="黑体" w:eastAsia="黑体" w:hAnsi="黑体"/>
          <w:sz w:val="24"/>
          <w:szCs w:val="24"/>
        </w:rPr>
      </w:pPr>
    </w:p>
    <w:p w14:paraId="64D062EE" w14:textId="77777777" w:rsidR="00EB1F4F" w:rsidRDefault="006E1FE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3.详细用例描述</w:t>
      </w:r>
    </w:p>
    <w:p w14:paraId="29703DD9" w14:textId="77777777" w:rsidR="00EB1F4F" w:rsidRDefault="00EB1F4F">
      <w:pPr>
        <w:rPr>
          <w:rFonts w:ascii="黑体" w:eastAsia="黑体" w:hAnsi="黑体"/>
          <w:sz w:val="24"/>
          <w:szCs w:val="24"/>
        </w:rPr>
      </w:pPr>
    </w:p>
    <w:p w14:paraId="52016B33" w14:textId="77777777" w:rsidR="00EB1F4F" w:rsidRDefault="006E1FEC">
      <w:r>
        <w:rPr>
          <w:rFonts w:ascii="黑体" w:eastAsia="黑体" w:hAnsi="黑体"/>
          <w:sz w:val="24"/>
          <w:szCs w:val="24"/>
        </w:rPr>
        <w:t>用例</w:t>
      </w:r>
      <w:r>
        <w:rPr>
          <w:rFonts w:ascii="黑体" w:eastAsia="黑体" w:hAnsi="黑体" w:hint="eastAsia"/>
          <w:sz w:val="24"/>
          <w:szCs w:val="24"/>
        </w:rPr>
        <w:t>1：添加用户</w:t>
      </w:r>
      <w:r>
        <w:rPr>
          <w:rFonts w:ascii="黑体" w:eastAsia="黑体" w:hAnsi="黑体"/>
          <w:sz w:val="24"/>
          <w:szCs w:val="24"/>
        </w:rPr>
        <w:t xml:space="preserve"> 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53858EC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B7A544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3F00E078" w14:textId="77777777" w:rsidR="00EB1F4F" w:rsidRDefault="006E1F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00" w:type="dxa"/>
          </w:tcPr>
          <w:p w14:paraId="1FB034E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45EA95E7" w14:textId="77777777" w:rsidR="00EB1F4F" w:rsidRDefault="006E1FEC">
            <w:pPr>
              <w:jc w:val="center"/>
            </w:pPr>
            <w:r>
              <w:rPr>
                <w:rFonts w:hint="eastAsia"/>
              </w:rPr>
              <w:t>添加用户</w:t>
            </w:r>
          </w:p>
        </w:tc>
      </w:tr>
      <w:tr w:rsidR="00EB1F4F" w14:paraId="44F4160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5C3CD5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03A9B3BD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  <w:tc>
          <w:tcPr>
            <w:tcW w:w="2200" w:type="dxa"/>
          </w:tcPr>
          <w:p w14:paraId="20611C6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488C2F01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</w:tr>
      <w:tr w:rsidR="00EB1F4F" w14:paraId="71F1DA9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2FEBEA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61E4BC8C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2013-9-20</w:t>
            </w:r>
          </w:p>
        </w:tc>
        <w:tc>
          <w:tcPr>
            <w:tcW w:w="2200" w:type="dxa"/>
          </w:tcPr>
          <w:p w14:paraId="1F22235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BB1E02B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2013-9-24</w:t>
            </w:r>
          </w:p>
        </w:tc>
      </w:tr>
      <w:tr w:rsidR="00EB1F4F" w14:paraId="529FB45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65BAE3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663677D3" w14:textId="77777777" w:rsidR="00EB1F4F" w:rsidRDefault="006E1FEC">
            <w:r>
              <w:rPr>
                <w:rFonts w:hint="eastAsia"/>
              </w:rPr>
              <w:t>管理员，目的是正确录入用户信息</w:t>
            </w:r>
          </w:p>
        </w:tc>
      </w:tr>
      <w:tr w:rsidR="00EB1F4F" w14:paraId="34A79F4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3D5590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3AC50D9A" w14:textId="77777777" w:rsidR="00EB1F4F" w:rsidRDefault="006E1FEC">
            <w:r>
              <w:rPr>
                <w:rFonts w:hint="eastAsia"/>
              </w:rPr>
              <w:t>管理员需要添加用户</w:t>
            </w:r>
          </w:p>
        </w:tc>
      </w:tr>
      <w:tr w:rsidR="00EB1F4F" w14:paraId="719C313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D96CBA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3D0E88A0" w14:textId="77777777" w:rsidR="00EB1F4F" w:rsidRDefault="006E1FEC">
            <w:r>
              <w:rPr>
                <w:rFonts w:hint="eastAsia"/>
              </w:rPr>
              <w:t>管理员已登录</w:t>
            </w:r>
          </w:p>
        </w:tc>
      </w:tr>
      <w:tr w:rsidR="00EB1F4F" w14:paraId="460A724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01A36E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8B8D684" w14:textId="77777777" w:rsidR="00EB1F4F" w:rsidRDefault="006E1FEC">
            <w:r>
              <w:rPr>
                <w:rFonts w:hint="eastAsia"/>
              </w:rPr>
              <w:t>存储添加的用户信息</w:t>
            </w:r>
          </w:p>
        </w:tc>
      </w:tr>
      <w:tr w:rsidR="00EB1F4F" w14:paraId="762A14A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9CFC07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5217CD41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595C9AF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766FC9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54F445FA" w14:textId="705831FD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管理员输入需要添加用户的工号或学号、院系、姓名、性别、用户类型</w:t>
            </w:r>
          </w:p>
          <w:p w14:paraId="3A2D78F6" w14:textId="0282A249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系统显示待添加用户的信息，包括用户的工号或学号、院系、姓名、性别、用户类型</w:t>
            </w:r>
          </w:p>
          <w:p w14:paraId="7D8659D8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管理员确认无误后点击添加按钮添加用户</w:t>
            </w:r>
          </w:p>
          <w:p w14:paraId="2631A390" w14:textId="77777777" w:rsidR="00EB1F4F" w:rsidRDefault="006E1FEC">
            <w:r>
              <w:rPr>
                <w:rFonts w:hint="eastAsia"/>
              </w:rPr>
              <w:t>管理员重复步骤</w:t>
            </w:r>
            <w:r>
              <w:rPr>
                <w:rFonts w:hint="eastAsia"/>
              </w:rPr>
              <w:t>1-3</w:t>
            </w:r>
            <w:r>
              <w:rPr>
                <w:rFonts w:hint="eastAsia"/>
              </w:rPr>
              <w:t>完成对用户的添加</w:t>
            </w:r>
          </w:p>
        </w:tc>
      </w:tr>
      <w:tr w:rsidR="00EB1F4F" w14:paraId="2A4BC40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0B1AC6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4B30C25D" w14:textId="77777777" w:rsidR="00EB1F4F" w:rsidRDefault="006E1FEC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非法工号或学号</w:t>
            </w:r>
          </w:p>
          <w:p w14:paraId="289D51CA" w14:textId="77777777" w:rsidR="00EB1F4F" w:rsidRDefault="006E1FEC">
            <w:r>
              <w:rPr>
                <w:rFonts w:hint="eastAsia"/>
              </w:rPr>
              <w:t xml:space="preserve">  2.</w:t>
            </w:r>
            <w:r>
              <w:rPr>
                <w:rFonts w:hint="eastAsia"/>
              </w:rPr>
              <w:t>系统提示错误并要求重新输入</w:t>
            </w:r>
          </w:p>
          <w:p w14:paraId="36576A5B" w14:textId="77777777" w:rsidR="00EB1F4F" w:rsidRDefault="006E1FEC">
            <w:r>
              <w:rPr>
                <w:rFonts w:hint="eastAsia"/>
              </w:rPr>
              <w:t>1b.</w:t>
            </w:r>
            <w:r>
              <w:rPr>
                <w:rFonts w:hint="eastAsia"/>
              </w:rPr>
              <w:t>内容未填写完整</w:t>
            </w:r>
          </w:p>
          <w:p w14:paraId="5297F2D5" w14:textId="77777777" w:rsidR="00EB1F4F" w:rsidRDefault="006E1FEC">
            <w:r>
              <w:rPr>
                <w:rFonts w:hint="eastAsia"/>
              </w:rPr>
              <w:t xml:space="preserve">  2.</w:t>
            </w:r>
            <w:r>
              <w:rPr>
                <w:rFonts w:hint="eastAsia"/>
              </w:rPr>
              <w:t>系统提示未填写完整信息并要求输入</w:t>
            </w:r>
          </w:p>
        </w:tc>
      </w:tr>
      <w:tr w:rsidR="00EB1F4F" w14:paraId="1147C42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7ACE51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7EDC7572" w14:textId="77777777" w:rsidR="00EB1F4F" w:rsidRDefault="006E1FEC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今后可以通过批量导入的方法，通过</w:t>
            </w:r>
            <w:proofErr w:type="spellStart"/>
            <w:r>
              <w:rPr>
                <w:rFonts w:hint="eastAsia"/>
              </w:rPr>
              <w:t>csv</w:t>
            </w:r>
            <w:proofErr w:type="spellEnd"/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xls</w:t>
            </w:r>
            <w:proofErr w:type="spellEnd"/>
            <w:r>
              <w:rPr>
                <w:rFonts w:hint="eastAsia"/>
              </w:rPr>
              <w:t>文件导入用户</w:t>
            </w:r>
          </w:p>
          <w:p w14:paraId="6A928010" w14:textId="77777777" w:rsidR="00EB1F4F" w:rsidRDefault="006E1FEC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用户密码初始为学号</w:t>
            </w:r>
          </w:p>
        </w:tc>
      </w:tr>
    </w:tbl>
    <w:p w14:paraId="093CB395" w14:textId="77777777" w:rsidR="00EB1F4F" w:rsidRDefault="00EB1F4F"/>
    <w:p w14:paraId="78C2236E" w14:textId="77777777" w:rsidR="00EB1F4F" w:rsidRDefault="006E1FEC">
      <w:pPr>
        <w:rPr>
          <w:rFonts w:ascii="黑体" w:eastAsia="黑体" w:hAnsi="黑体"/>
          <w:sz w:val="24"/>
          <w:szCs w:val="24"/>
        </w:rPr>
      </w:pPr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2：编辑用户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1323F67F" w14:textId="77777777">
        <w:tc>
          <w:tcPr>
            <w:tcW w:w="1696" w:type="dxa"/>
          </w:tcPr>
          <w:p w14:paraId="4AD63E0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1816712E" w14:textId="77777777" w:rsidR="00EB1F4F" w:rsidRDefault="006E1FE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00" w:type="dxa"/>
          </w:tcPr>
          <w:p w14:paraId="3000B4F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262C78D3" w14:textId="77777777" w:rsidR="00EB1F4F" w:rsidRDefault="006E1FEC">
            <w:pPr>
              <w:jc w:val="center"/>
            </w:pPr>
            <w:r>
              <w:rPr>
                <w:rFonts w:hint="eastAsia"/>
              </w:rPr>
              <w:t>编辑用户</w:t>
            </w:r>
          </w:p>
        </w:tc>
      </w:tr>
      <w:tr w:rsidR="00EB1F4F" w14:paraId="22E3111F" w14:textId="77777777">
        <w:tc>
          <w:tcPr>
            <w:tcW w:w="1696" w:type="dxa"/>
          </w:tcPr>
          <w:p w14:paraId="65B4105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47E2FDBE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  <w:tc>
          <w:tcPr>
            <w:tcW w:w="2200" w:type="dxa"/>
          </w:tcPr>
          <w:p w14:paraId="6A2D47B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66248A86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</w:tr>
      <w:tr w:rsidR="00EB1F4F" w14:paraId="1A926D47" w14:textId="77777777">
        <w:tc>
          <w:tcPr>
            <w:tcW w:w="1696" w:type="dxa"/>
          </w:tcPr>
          <w:p w14:paraId="7C148EF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3BBD056D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2013-9-21</w:t>
            </w:r>
          </w:p>
        </w:tc>
        <w:tc>
          <w:tcPr>
            <w:tcW w:w="2200" w:type="dxa"/>
          </w:tcPr>
          <w:p w14:paraId="5D85F7E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783E919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2013-9-27</w:t>
            </w:r>
          </w:p>
        </w:tc>
      </w:tr>
      <w:tr w:rsidR="00EB1F4F" w14:paraId="47993B66" w14:textId="77777777">
        <w:tc>
          <w:tcPr>
            <w:tcW w:w="1696" w:type="dxa"/>
          </w:tcPr>
          <w:p w14:paraId="7E7706B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374AB1F1" w14:textId="77777777" w:rsidR="00EB1F4F" w:rsidRDefault="006E1FEC">
            <w:r>
              <w:rPr>
                <w:rFonts w:hint="eastAsia"/>
              </w:rPr>
              <w:t>管理员，目的是编辑特定用户</w:t>
            </w:r>
          </w:p>
        </w:tc>
      </w:tr>
      <w:tr w:rsidR="00EB1F4F" w14:paraId="7C401938" w14:textId="77777777">
        <w:tc>
          <w:tcPr>
            <w:tcW w:w="1696" w:type="dxa"/>
          </w:tcPr>
          <w:p w14:paraId="5C88918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7E437082" w14:textId="77777777" w:rsidR="00EB1F4F" w:rsidRDefault="006E1FEC">
            <w:r>
              <w:rPr>
                <w:rFonts w:hint="eastAsia"/>
              </w:rPr>
              <w:t>管理员需要编辑用户信息；管理员需要删除特定用户</w:t>
            </w:r>
          </w:p>
        </w:tc>
      </w:tr>
      <w:tr w:rsidR="00EB1F4F" w14:paraId="3798C359" w14:textId="77777777">
        <w:tc>
          <w:tcPr>
            <w:tcW w:w="1696" w:type="dxa"/>
          </w:tcPr>
          <w:p w14:paraId="42146C0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248258E3" w14:textId="77777777" w:rsidR="00EB1F4F" w:rsidRDefault="006E1FEC">
            <w:r>
              <w:rPr>
                <w:rFonts w:hint="eastAsia"/>
              </w:rPr>
              <w:t>管理员已登录</w:t>
            </w:r>
          </w:p>
        </w:tc>
      </w:tr>
      <w:tr w:rsidR="00EB1F4F" w14:paraId="5B7517D3" w14:textId="77777777">
        <w:tc>
          <w:tcPr>
            <w:tcW w:w="1696" w:type="dxa"/>
          </w:tcPr>
          <w:p w14:paraId="7A8B00B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1A7BFC7" w14:textId="77777777" w:rsidR="00EB1F4F" w:rsidRDefault="006E1FEC">
            <w:r>
              <w:rPr>
                <w:rFonts w:hint="eastAsia"/>
              </w:rPr>
              <w:t>更新需要编辑的用户信息</w:t>
            </w:r>
          </w:p>
        </w:tc>
      </w:tr>
      <w:tr w:rsidR="00EB1F4F" w14:paraId="22E36ECA" w14:textId="77777777">
        <w:tc>
          <w:tcPr>
            <w:tcW w:w="1696" w:type="dxa"/>
          </w:tcPr>
          <w:p w14:paraId="361FCE0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7D2F83E2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2360593A" w14:textId="77777777">
        <w:tc>
          <w:tcPr>
            <w:tcW w:w="1696" w:type="dxa"/>
          </w:tcPr>
          <w:p w14:paraId="0A1DEE4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394A40A1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管理员输入需要被编辑用户的模糊信息（包括完整或部分的学号或工号，或者姓名）</w:t>
            </w:r>
          </w:p>
          <w:p w14:paraId="709E347B" w14:textId="2793F2AB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系统查询后显示待编辑用户的详细信息，包括用户的工号或学号、姓名、性别、用户类型</w:t>
            </w:r>
          </w:p>
          <w:p w14:paraId="00504447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管理员选定需要编辑的用户点击编辑按钮</w:t>
            </w:r>
          </w:p>
          <w:p w14:paraId="2258195B" w14:textId="71D1404B" w:rsidR="00EB1F4F" w:rsidRDefault="006E1FE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管理员编辑需要编辑的用户的信息，包括用户的工号或学号、姓名、性别、用户类型</w:t>
            </w:r>
          </w:p>
          <w:p w14:paraId="28D18F6E" w14:textId="77777777" w:rsidR="00EB1F4F" w:rsidRDefault="006E1FEC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管理员编辑完成后点击编辑完成按钮</w:t>
            </w:r>
          </w:p>
          <w:p w14:paraId="0A7828E2" w14:textId="77777777" w:rsidR="00EB1F4F" w:rsidRDefault="006E1FEC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系统提示管理员是否确认无误</w:t>
            </w:r>
          </w:p>
          <w:p w14:paraId="3EC5293D" w14:textId="77777777" w:rsidR="00EB1F4F" w:rsidRDefault="006E1FEC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管理员确认无误后点击确认按钮后完成编辑用户操作</w:t>
            </w:r>
          </w:p>
          <w:p w14:paraId="2CCBD969" w14:textId="77777777" w:rsidR="00EB1F4F" w:rsidRDefault="006E1FEC">
            <w:r>
              <w:rPr>
                <w:rFonts w:hint="eastAsia"/>
              </w:rPr>
              <w:t>管理员重复步骤</w:t>
            </w:r>
            <w:r>
              <w:rPr>
                <w:rFonts w:hint="eastAsia"/>
              </w:rPr>
              <w:t>1-7</w:t>
            </w:r>
            <w:r>
              <w:rPr>
                <w:rFonts w:hint="eastAsia"/>
              </w:rPr>
              <w:t>完成对用户的添加</w:t>
            </w:r>
          </w:p>
        </w:tc>
      </w:tr>
      <w:tr w:rsidR="00EB1F4F" w14:paraId="38BC818C" w14:textId="77777777">
        <w:tc>
          <w:tcPr>
            <w:tcW w:w="1696" w:type="dxa"/>
          </w:tcPr>
          <w:p w14:paraId="424BD5D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725890A5" w14:textId="77777777" w:rsidR="00EB1F4F" w:rsidRDefault="006E1FEC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非法工号或学号</w:t>
            </w:r>
          </w:p>
          <w:p w14:paraId="4AB1F277" w14:textId="77777777" w:rsidR="00EB1F4F" w:rsidRDefault="006E1FEC">
            <w:r>
              <w:rPr>
                <w:rFonts w:hint="eastAsia"/>
              </w:rPr>
              <w:t xml:space="preserve">    1.</w:t>
            </w:r>
            <w:r>
              <w:rPr>
                <w:rFonts w:hint="eastAsia"/>
              </w:rPr>
              <w:t>系统提示错误并要求重新输入</w:t>
            </w:r>
          </w:p>
          <w:p w14:paraId="27AFA80F" w14:textId="77777777" w:rsidR="00EB1F4F" w:rsidRDefault="006E1FEC">
            <w:r>
              <w:rPr>
                <w:rFonts w:hint="eastAsia"/>
              </w:rPr>
              <w:t>1b.</w:t>
            </w:r>
            <w:r>
              <w:rPr>
                <w:rFonts w:hint="eastAsia"/>
              </w:rPr>
              <w:t>内容未填写</w:t>
            </w:r>
          </w:p>
          <w:p w14:paraId="18CEFF59" w14:textId="77777777" w:rsidR="00EB1F4F" w:rsidRDefault="006E1FEC">
            <w:r>
              <w:rPr>
                <w:rFonts w:hint="eastAsia"/>
              </w:rPr>
              <w:t xml:space="preserve">    1.</w:t>
            </w:r>
            <w:r>
              <w:rPr>
                <w:rFonts w:hint="eastAsia"/>
              </w:rPr>
              <w:t>系统提示未填写信息并要求输入至少一项信息</w:t>
            </w:r>
          </w:p>
          <w:p w14:paraId="5826C023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符合条件的用户不存在</w:t>
            </w:r>
          </w:p>
          <w:p w14:paraId="61A5F181" w14:textId="77777777" w:rsidR="00EB1F4F" w:rsidRDefault="006E1FEC">
            <w:pPr>
              <w:ind w:firstLineChars="200" w:firstLine="42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系统提示不存在符合条件的用户</w:t>
            </w:r>
          </w:p>
          <w:p w14:paraId="362EC631" w14:textId="77777777" w:rsidR="00EB1F4F" w:rsidRDefault="006E1FEC">
            <w:r>
              <w:rPr>
                <w:rFonts w:hint="eastAsia"/>
              </w:rPr>
              <w:t>3a.</w:t>
            </w:r>
            <w:r>
              <w:rPr>
                <w:rFonts w:hint="eastAsia"/>
              </w:rPr>
              <w:t>若管理员需要删除用户，管理员勾选符合删除要求的用户点击删除按钮删除用户</w:t>
            </w:r>
          </w:p>
          <w:p w14:paraId="3B7627F5" w14:textId="77777777" w:rsidR="00EB1F4F" w:rsidRDefault="006E1FEC">
            <w:r>
              <w:rPr>
                <w:rFonts w:hint="eastAsia"/>
              </w:rPr>
              <w:t xml:space="preserve">    1.</w:t>
            </w:r>
            <w:r>
              <w:rPr>
                <w:rFonts w:hint="eastAsia"/>
              </w:rPr>
              <w:t>系统提示管理员是否确认无误</w:t>
            </w:r>
          </w:p>
          <w:p w14:paraId="3EE7B9E5" w14:textId="77777777" w:rsidR="00EB1F4F" w:rsidRDefault="006E1FEC">
            <w:r>
              <w:rPr>
                <w:rFonts w:hint="eastAsia"/>
              </w:rPr>
              <w:t xml:space="preserve">    2.</w:t>
            </w:r>
            <w:r>
              <w:rPr>
                <w:rFonts w:hint="eastAsia"/>
              </w:rPr>
              <w:t>管理员点击确认无误后点击确认按钮后完成删除用户操作</w:t>
            </w:r>
          </w:p>
          <w:p w14:paraId="5AD36280" w14:textId="77777777" w:rsidR="00EB1F4F" w:rsidRDefault="006E1FEC">
            <w:r>
              <w:rPr>
                <w:rFonts w:hint="eastAsia"/>
              </w:rPr>
              <w:t>5a.</w:t>
            </w:r>
            <w:r>
              <w:rPr>
                <w:rFonts w:hint="eastAsia"/>
              </w:rPr>
              <w:t>信息内容未填写完整</w:t>
            </w:r>
          </w:p>
          <w:p w14:paraId="7A76C04F" w14:textId="77777777" w:rsidR="00EB1F4F" w:rsidRDefault="006E1FEC">
            <w:r>
              <w:rPr>
                <w:rFonts w:hint="eastAsia"/>
              </w:rPr>
              <w:t xml:space="preserve">    6.</w:t>
            </w:r>
            <w:r>
              <w:rPr>
                <w:rFonts w:hint="eastAsia"/>
              </w:rPr>
              <w:t>系统提示请输入完整</w:t>
            </w:r>
          </w:p>
        </w:tc>
      </w:tr>
      <w:tr w:rsidR="00EB1F4F" w14:paraId="2CBD301B" w14:textId="77777777">
        <w:tc>
          <w:tcPr>
            <w:tcW w:w="1696" w:type="dxa"/>
          </w:tcPr>
          <w:p w14:paraId="32C2B29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724A7025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今后可以通过批量编辑的方法，通过</w:t>
            </w:r>
            <w:proofErr w:type="spellStart"/>
            <w:r>
              <w:rPr>
                <w:rFonts w:hint="eastAsia"/>
              </w:rPr>
              <w:t>csv</w:t>
            </w:r>
            <w:proofErr w:type="spellEnd"/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xls</w:t>
            </w:r>
            <w:proofErr w:type="spellEnd"/>
            <w:r>
              <w:rPr>
                <w:rFonts w:hint="eastAsia"/>
              </w:rPr>
              <w:t>文件编辑用户</w:t>
            </w:r>
          </w:p>
        </w:tc>
      </w:tr>
    </w:tbl>
    <w:p w14:paraId="06376280" w14:textId="77777777" w:rsidR="00016731" w:rsidRDefault="00016731"/>
    <w:p w14:paraId="70EB4E9A" w14:textId="6947EE1D" w:rsidR="00EB1F4F" w:rsidRDefault="006E1FEC" w:rsidP="006160BC">
      <w:pPr>
        <w:rPr>
          <w:rFonts w:ascii="黑体" w:eastAsia="黑体" w:hAnsi="黑体"/>
          <w:sz w:val="24"/>
          <w:szCs w:val="24"/>
        </w:rPr>
      </w:pPr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3：编辑框架策略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0167967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E335F2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63D5787C" w14:textId="77777777" w:rsidR="00EB1F4F" w:rsidRDefault="006E1F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00" w:type="dxa"/>
          </w:tcPr>
          <w:p w14:paraId="0F7C24C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289BF08A" w14:textId="77777777" w:rsidR="00EB1F4F" w:rsidRDefault="006E1FEC">
            <w:pPr>
              <w:jc w:val="center"/>
            </w:pPr>
            <w:r>
              <w:rPr>
                <w:rFonts w:hint="eastAsia"/>
              </w:rPr>
              <w:t>编辑框架策略</w:t>
            </w:r>
          </w:p>
        </w:tc>
      </w:tr>
      <w:tr w:rsidR="00EB1F4F" w14:paraId="058702A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E04B6E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15EAEF41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  <w:tc>
          <w:tcPr>
            <w:tcW w:w="2200" w:type="dxa"/>
          </w:tcPr>
          <w:p w14:paraId="70E95C5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43894E20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</w:tr>
      <w:tr w:rsidR="00EB1F4F" w14:paraId="64393D4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77DC97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1FA78DD0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79F8306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41653F46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2013-09-24</w:t>
            </w:r>
          </w:p>
        </w:tc>
      </w:tr>
      <w:tr w:rsidR="00EB1F4F" w14:paraId="479CCF1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2F0359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5443C9AD" w14:textId="77777777" w:rsidR="00EB1F4F" w:rsidRDefault="006E1FEC">
            <w:r>
              <w:rPr>
                <w:rFonts w:hint="eastAsia"/>
              </w:rPr>
              <w:t>学校教务老师，目的是输入或修改教学框架策略</w:t>
            </w:r>
          </w:p>
        </w:tc>
      </w:tr>
      <w:tr w:rsidR="00EB1F4F" w14:paraId="3049CB9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5C061C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20747F71" w14:textId="77777777" w:rsidR="00EB1F4F" w:rsidRDefault="006E1FEC">
            <w:r>
              <w:rPr>
                <w:rFonts w:hint="eastAsia"/>
              </w:rPr>
              <w:t>学校教务老师需要添加新的课程类别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学校教务老师需要修改课程类别信息；学校教务老师需要添加通识通修课程</w:t>
            </w:r>
          </w:p>
        </w:tc>
      </w:tr>
      <w:tr w:rsidR="00EB1F4F" w14:paraId="1759EFA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A14733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1D95D004" w14:textId="77777777" w:rsidR="00EB1F4F" w:rsidRDefault="006E1FEC">
            <w:r>
              <w:rPr>
                <w:rFonts w:hint="eastAsia"/>
              </w:rPr>
              <w:t>学校教务老师已登录</w:t>
            </w:r>
          </w:p>
        </w:tc>
      </w:tr>
      <w:tr w:rsidR="00EB1F4F" w14:paraId="7838CF0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04C07C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2FD42268" w14:textId="77777777" w:rsidR="00EB1F4F" w:rsidRDefault="006E1FEC">
            <w:r>
              <w:rPr>
                <w:rFonts w:hint="eastAsia"/>
              </w:rPr>
              <w:t>系统保存框架策略，自动生成教学框架</w:t>
            </w:r>
          </w:p>
        </w:tc>
      </w:tr>
      <w:tr w:rsidR="00EB1F4F" w14:paraId="1C56B20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66AA11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33B405FE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7AA34C1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4F948D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2A6CD2E0" w14:textId="77777777" w:rsidR="00EB1F4F" w:rsidRDefault="006E1FEC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系统显示已制定好的教学框架策略（以表格形式）</w:t>
            </w:r>
          </w:p>
          <w:p w14:paraId="2BE2A2A2" w14:textId="77777777" w:rsidR="00EB1F4F" w:rsidRDefault="006E1FEC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添加课程类别</w:t>
            </w:r>
          </w:p>
          <w:p w14:paraId="3085F0BA" w14:textId="77777777" w:rsidR="00EB1F4F" w:rsidRDefault="006E1FEC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系统提示管理员选择课程模块类别、课程性质（直选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必选），输入课程类别、建议学分、开设学期</w:t>
            </w:r>
          </w:p>
          <w:p w14:paraId="1D70DB2D" w14:textId="77777777" w:rsidR="00EB1F4F" w:rsidRDefault="006E1FEC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学校教务老师输入课程类别信息，保存信息</w:t>
            </w:r>
          </w:p>
          <w:p w14:paraId="0D950B64" w14:textId="77777777" w:rsidR="00EB1F4F" w:rsidRDefault="006E1FEC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系统验证输入信息，并重新统计模块总学分，同时显示更新后的框架策略</w:t>
            </w:r>
          </w:p>
          <w:p w14:paraId="29E2BE17" w14:textId="77777777" w:rsidR="00EB1F4F" w:rsidRDefault="006E1FEC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，添加所有课程类别</w:t>
            </w:r>
          </w:p>
        </w:tc>
      </w:tr>
      <w:tr w:rsidR="00EB1F4F" w14:paraId="4AD16BE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5AC444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1CC57F11" w14:textId="77777777" w:rsidR="00EB1F4F" w:rsidRDefault="006E1FEC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a.</w:t>
            </w:r>
            <w:r>
              <w:rPr>
                <w:rFonts w:hint="eastAsia"/>
              </w:rPr>
              <w:t>需要添加的课程类别不属于任何已有课程模块</w:t>
            </w:r>
          </w:p>
          <w:p w14:paraId="5FA86606" w14:textId="77777777" w:rsidR="00EB1F4F" w:rsidRDefault="006E1FEC">
            <w:r>
              <w:rPr>
                <w:rFonts w:hint="eastAsia"/>
              </w:rPr>
              <w:t xml:space="preserve">   1.</w:t>
            </w:r>
            <w:r>
              <w:rPr>
                <w:rFonts w:hint="eastAsia"/>
              </w:rPr>
              <w:t>学校教务老师添加新的模块，并输入课程类别信息，保存信息。</w:t>
            </w:r>
          </w:p>
          <w:p w14:paraId="5A5ECC85" w14:textId="77777777" w:rsidR="00EB1F4F" w:rsidRDefault="006E1FEC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a.</w:t>
            </w:r>
            <w:r>
              <w:rPr>
                <w:rFonts w:hint="eastAsia"/>
              </w:rPr>
              <w:t>学校教务老师输入的课程类别信息不完整或不符合格式</w:t>
            </w:r>
          </w:p>
          <w:p w14:paraId="01D8EA14" w14:textId="77777777" w:rsidR="00EB1F4F" w:rsidRDefault="006E1FEC">
            <w:r>
              <w:rPr>
                <w:rFonts w:hint="eastAsia"/>
              </w:rPr>
              <w:t xml:space="preserve">   1.</w:t>
            </w:r>
            <w:r>
              <w:rPr>
                <w:rFonts w:hint="eastAsia"/>
              </w:rPr>
              <w:t>系统提示用户正确输入</w:t>
            </w:r>
          </w:p>
          <w:p w14:paraId="7998B9FC" w14:textId="77777777" w:rsidR="00EB1F4F" w:rsidRDefault="006E1FEC">
            <w:r>
              <w:rPr>
                <w:rFonts w:hint="eastAsia"/>
              </w:rPr>
              <w:t xml:space="preserve">2.1 </w:t>
            </w:r>
            <w:r>
              <w:rPr>
                <w:rFonts w:hint="eastAsia"/>
              </w:rPr>
              <w:t>添加通识通修课程</w:t>
            </w:r>
          </w:p>
          <w:p w14:paraId="7323E5A4" w14:textId="77777777" w:rsidR="00EB1F4F" w:rsidRDefault="006E1FEC">
            <w:r>
              <w:rPr>
                <w:rFonts w:hint="eastAsia"/>
              </w:rPr>
              <w:t xml:space="preserve">   3.</w:t>
            </w:r>
            <w:r>
              <w:rPr>
                <w:rFonts w:hint="eastAsia"/>
              </w:rPr>
              <w:t>学校教务老师输入需要添加的课程名、课程类别、建议学分、开</w:t>
            </w:r>
            <w:r>
              <w:rPr>
                <w:rFonts w:hint="eastAsia"/>
              </w:rPr>
              <w:t xml:space="preserve">       </w:t>
            </w:r>
          </w:p>
          <w:p w14:paraId="432DC77A" w14:textId="77777777" w:rsidR="00EB1F4F" w:rsidRDefault="006E1FEC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设学期</w:t>
            </w:r>
          </w:p>
          <w:p w14:paraId="4E4A79BF" w14:textId="77777777" w:rsidR="00EB1F4F" w:rsidRDefault="006E1FEC">
            <w:r>
              <w:rPr>
                <w:rFonts w:hint="eastAsia"/>
              </w:rPr>
              <w:t xml:space="preserve">   4.</w:t>
            </w:r>
            <w:r>
              <w:rPr>
                <w:rFonts w:hint="eastAsia"/>
              </w:rPr>
              <w:t>系统保存信息，并将添加的课程显示在总的框架表格上</w:t>
            </w:r>
          </w:p>
          <w:p w14:paraId="1A2D79D8" w14:textId="77777777" w:rsidR="00EB1F4F" w:rsidRDefault="006E1FEC">
            <w:r>
              <w:rPr>
                <w:rFonts w:hint="eastAsia"/>
              </w:rPr>
              <w:t xml:space="preserve">      3.a </w:t>
            </w:r>
            <w:r>
              <w:rPr>
                <w:rFonts w:hint="eastAsia"/>
              </w:rPr>
              <w:t>学校教务老师输入的课程信息不完整或不符合格式</w:t>
            </w:r>
          </w:p>
          <w:p w14:paraId="5DA804B2" w14:textId="77777777" w:rsidR="00EB1F4F" w:rsidRDefault="006E1FEC">
            <w:r>
              <w:rPr>
                <w:rFonts w:hint="eastAsia"/>
              </w:rPr>
              <w:t xml:space="preserve">        1.</w:t>
            </w:r>
            <w:r>
              <w:rPr>
                <w:rFonts w:hint="eastAsia"/>
              </w:rPr>
              <w:t>系统提示用户正确输入</w:t>
            </w:r>
          </w:p>
          <w:p w14:paraId="11C90778" w14:textId="77777777" w:rsidR="00EB1F4F" w:rsidRDefault="006E1FEC">
            <w:r>
              <w:rPr>
                <w:rFonts w:hint="eastAsia"/>
              </w:rPr>
              <w:t xml:space="preserve">2.2 </w:t>
            </w:r>
            <w:r>
              <w:rPr>
                <w:rFonts w:hint="eastAsia"/>
              </w:rPr>
              <w:t>修改框架</w:t>
            </w:r>
          </w:p>
          <w:p w14:paraId="68304229" w14:textId="77777777" w:rsidR="00EB1F4F" w:rsidRDefault="006E1FEC">
            <w:r>
              <w:rPr>
                <w:rFonts w:hint="eastAsia"/>
              </w:rPr>
              <w:t xml:space="preserve">   3.</w:t>
            </w:r>
            <w:r>
              <w:rPr>
                <w:rFonts w:hint="eastAsia"/>
              </w:rPr>
              <w:t>学校教务老师选择需要修改的条目</w:t>
            </w:r>
          </w:p>
          <w:p w14:paraId="1E67083F" w14:textId="77777777" w:rsidR="00EB1F4F" w:rsidRDefault="006E1FEC">
            <w:r>
              <w:rPr>
                <w:rFonts w:hint="eastAsia"/>
              </w:rPr>
              <w:t xml:space="preserve">   4.</w:t>
            </w:r>
            <w:r>
              <w:rPr>
                <w:rFonts w:hint="eastAsia"/>
              </w:rPr>
              <w:t>系统给出相应修改提示</w:t>
            </w:r>
          </w:p>
          <w:p w14:paraId="71B41B32" w14:textId="77777777" w:rsidR="00EB1F4F" w:rsidRDefault="006E1FEC">
            <w:r>
              <w:rPr>
                <w:rFonts w:hint="eastAsia"/>
              </w:rPr>
              <w:t xml:space="preserve">   5.</w:t>
            </w:r>
            <w:r>
              <w:rPr>
                <w:rFonts w:hint="eastAsia"/>
              </w:rPr>
              <w:t>学校教务老师根据提示修改相应条目。</w:t>
            </w:r>
          </w:p>
          <w:p w14:paraId="258443DA" w14:textId="77777777" w:rsidR="00EB1F4F" w:rsidRDefault="006E1FEC">
            <w:r>
              <w:rPr>
                <w:rFonts w:hint="eastAsia"/>
              </w:rPr>
              <w:t xml:space="preserve">      5a.</w:t>
            </w:r>
            <w:r>
              <w:rPr>
                <w:rFonts w:hint="eastAsia"/>
              </w:rPr>
              <w:t>如果需要删除该条目，则选择删除</w:t>
            </w:r>
          </w:p>
          <w:p w14:paraId="5E2BD13E" w14:textId="77777777" w:rsidR="00EB1F4F" w:rsidRDefault="006E1FEC">
            <w:r>
              <w:rPr>
                <w:rFonts w:hint="eastAsia"/>
              </w:rPr>
              <w:t xml:space="preserve">   6.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3-5</w:t>
            </w:r>
            <w:r>
              <w:rPr>
                <w:rFonts w:hint="eastAsia"/>
              </w:rPr>
              <w:t>，全部修改完毕后，保存修改。</w:t>
            </w:r>
          </w:p>
          <w:p w14:paraId="52072990" w14:textId="77777777" w:rsidR="00EB1F4F" w:rsidRDefault="006E1FEC">
            <w:r>
              <w:rPr>
                <w:rFonts w:hint="eastAsia"/>
              </w:rPr>
              <w:t xml:space="preserve">   7.</w:t>
            </w:r>
            <w:r>
              <w:rPr>
                <w:rFonts w:hint="eastAsia"/>
              </w:rPr>
              <w:t>系统验证修改合法性，显示更新后的框架策略</w:t>
            </w:r>
          </w:p>
          <w:p w14:paraId="77D264AF" w14:textId="77777777" w:rsidR="00EB1F4F" w:rsidRDefault="006E1FEC">
            <w:r>
              <w:rPr>
                <w:rFonts w:hint="eastAsia"/>
              </w:rPr>
              <w:t xml:space="preserve">     7a </w:t>
            </w:r>
            <w:r>
              <w:rPr>
                <w:rFonts w:hint="eastAsia"/>
              </w:rPr>
              <w:t>修改的内容不符合格式要求</w:t>
            </w:r>
          </w:p>
          <w:p w14:paraId="5D6D7293" w14:textId="77777777" w:rsidR="00EB1F4F" w:rsidRDefault="006E1FEC">
            <w:r>
              <w:rPr>
                <w:rFonts w:hint="eastAsia"/>
              </w:rPr>
              <w:t xml:space="preserve">        8 </w:t>
            </w:r>
            <w:r>
              <w:rPr>
                <w:rFonts w:hint="eastAsia"/>
              </w:rPr>
              <w:t>系统提示用户检查修改，重新保存。</w:t>
            </w:r>
          </w:p>
        </w:tc>
      </w:tr>
      <w:tr w:rsidR="00EB1F4F" w14:paraId="04AE189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F25A2C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41E3BEE2" w14:textId="77777777" w:rsidR="00EB1F4F" w:rsidRDefault="006E1FEC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框架策略中的序列由系统自动排序并编号</w:t>
            </w:r>
          </w:p>
          <w:p w14:paraId="591EBC37" w14:textId="77777777" w:rsidR="00EB1F4F" w:rsidRDefault="006E1FEC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系统自动根据课程类别学分计算其所属模块的学分要求范围</w:t>
            </w:r>
          </w:p>
          <w:p w14:paraId="0B277B33" w14:textId="77777777" w:rsidR="00EB1F4F" w:rsidRDefault="006E1FEC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若某模块无任何学分，系统则删除该模块</w:t>
            </w:r>
          </w:p>
        </w:tc>
      </w:tr>
    </w:tbl>
    <w:p w14:paraId="25F304A5" w14:textId="77777777" w:rsidR="00EB1F4F" w:rsidRDefault="00EB1F4F"/>
    <w:p w14:paraId="7705FDF6" w14:textId="77777777" w:rsidR="00EB1F4F" w:rsidRDefault="006E1FEC"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4：查看课程信息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04901CB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BECC64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057F214F" w14:textId="77777777" w:rsidR="00EB1F4F" w:rsidRDefault="006E1FE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00" w:type="dxa"/>
          </w:tcPr>
          <w:p w14:paraId="792D77D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605A5588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查看课程信息</w:t>
            </w:r>
          </w:p>
        </w:tc>
      </w:tr>
      <w:tr w:rsidR="00EB1F4F" w14:paraId="4FBBF0C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7A9ADC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337CB8AF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  <w:tc>
          <w:tcPr>
            <w:tcW w:w="2200" w:type="dxa"/>
          </w:tcPr>
          <w:p w14:paraId="52C5E20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0C7DC359" w14:textId="5B13956A" w:rsidR="00EB1F4F" w:rsidRDefault="00633F9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1CB7977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8107B5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2B57FD1D" w14:textId="77777777" w:rsidR="00EB1F4F" w:rsidRDefault="006E1FEC">
            <w:pPr>
              <w:jc w:val="center"/>
            </w:pPr>
            <w:r>
              <w:rPr>
                <w:rFonts w:hint="eastAsia"/>
              </w:rPr>
              <w:t>13-09-21</w:t>
            </w:r>
          </w:p>
        </w:tc>
        <w:tc>
          <w:tcPr>
            <w:tcW w:w="2200" w:type="dxa"/>
          </w:tcPr>
          <w:p w14:paraId="699612F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3D631208" w14:textId="4DA9246C" w:rsidR="00EB1F4F" w:rsidRDefault="00633F9C">
            <w:pPr>
              <w:jc w:val="center"/>
            </w:pPr>
            <w:r>
              <w:rPr>
                <w:rFonts w:hint="eastAsia"/>
              </w:rPr>
              <w:t>13-11</w:t>
            </w:r>
            <w:r w:rsidR="006E1FEC">
              <w:rPr>
                <w:rFonts w:hint="eastAsia"/>
              </w:rPr>
              <w:t>-</w:t>
            </w:r>
            <w:r w:rsidR="001A7F7F">
              <w:rPr>
                <w:rFonts w:hint="eastAsia"/>
              </w:rPr>
              <w:t>0</w:t>
            </w:r>
            <w:r>
              <w:rPr>
                <w:rFonts w:hint="eastAsia"/>
              </w:rPr>
              <w:t>9</w:t>
            </w:r>
          </w:p>
        </w:tc>
      </w:tr>
      <w:tr w:rsidR="00EB1F4F" w14:paraId="27F0875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A3BADC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6E860EBE" w14:textId="77777777" w:rsidR="00EB1F4F" w:rsidRDefault="006E1FEC">
            <w:r>
              <w:rPr>
                <w:rFonts w:hint="eastAsia"/>
              </w:rPr>
              <w:t>学校教务老师</w:t>
            </w:r>
          </w:p>
        </w:tc>
      </w:tr>
      <w:tr w:rsidR="00EB1F4F" w14:paraId="54D3463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185A37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0EDD24A3" w14:textId="77777777" w:rsidR="00EB1F4F" w:rsidRDefault="006E1FEC">
            <w:r>
              <w:rPr>
                <w:rFonts w:hint="eastAsia"/>
              </w:rPr>
              <w:t>学校教务老师需要查看全校课程统计信息；学校教务老师需要查看指定院系课程列表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学校教务老师需要查看单独课程详细信息</w:t>
            </w:r>
          </w:p>
        </w:tc>
      </w:tr>
      <w:tr w:rsidR="00EB1F4F" w14:paraId="3D1BDA8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839DDB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6EFB6342" w14:textId="77777777" w:rsidR="00EB1F4F" w:rsidRDefault="006E1FEC">
            <w:r>
              <w:rPr>
                <w:rFonts w:hint="eastAsia"/>
              </w:rPr>
              <w:t>学校教务老师已登录，课程已发布</w:t>
            </w:r>
          </w:p>
        </w:tc>
      </w:tr>
      <w:tr w:rsidR="00EB1F4F" w14:paraId="58BC759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09A66B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E62A0B7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7E779E7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0F88F2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6A98AED2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687AD96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E06C51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498CD932" w14:textId="410852E5" w:rsidR="003E5EBA" w:rsidRDefault="003E5EBA" w:rsidP="00324BEF">
            <w:pPr>
              <w:numPr>
                <w:ilvl w:val="0"/>
                <w:numId w:val="30"/>
              </w:numPr>
              <w:ind w:left="289" w:hanging="289"/>
            </w:pPr>
            <w:r>
              <w:rPr>
                <w:rFonts w:hint="eastAsia"/>
              </w:rPr>
              <w:t>查看指定院系课程列表</w:t>
            </w:r>
          </w:p>
          <w:p w14:paraId="3D9584E9" w14:textId="77777777" w:rsidR="00324BEF" w:rsidRDefault="003E5EBA" w:rsidP="00324BEF">
            <w:pPr>
              <w:numPr>
                <w:ilvl w:val="0"/>
                <w:numId w:val="30"/>
              </w:numPr>
              <w:ind w:left="289" w:hanging="289"/>
              <w:rPr>
                <w:rFonts w:hint="eastAsia"/>
              </w:rPr>
            </w:pPr>
            <w:r>
              <w:rPr>
                <w:rFonts w:hint="eastAsia"/>
              </w:rPr>
              <w:t>学校教务老师选择需要查看的院系</w:t>
            </w:r>
          </w:p>
          <w:p w14:paraId="1A4385EA" w14:textId="2C18AB13" w:rsidR="003E5EBA" w:rsidRDefault="0038728E" w:rsidP="00324BEF">
            <w:pPr>
              <w:numPr>
                <w:ilvl w:val="0"/>
                <w:numId w:val="30"/>
              </w:numPr>
              <w:ind w:left="289" w:hanging="289"/>
            </w:pPr>
            <w:r>
              <w:rPr>
                <w:rFonts w:hint="eastAsia"/>
              </w:rPr>
              <w:t>系统显示该院系课程统计以及该</w:t>
            </w:r>
            <w:r w:rsidR="003E5EBA">
              <w:rPr>
                <w:rFonts w:hint="eastAsia"/>
              </w:rPr>
              <w:t>院系所有课程</w:t>
            </w:r>
          </w:p>
          <w:p w14:paraId="5B8A6CC0" w14:textId="290B70B5" w:rsidR="00EB1F4F" w:rsidRDefault="003E5EBA" w:rsidP="00324BEF">
            <w:pPr>
              <w:numPr>
                <w:ilvl w:val="0"/>
                <w:numId w:val="30"/>
              </w:numPr>
              <w:ind w:left="289" w:hanging="289"/>
              <w:rPr>
                <w:rFonts w:hint="eastAsia"/>
              </w:rPr>
            </w:pPr>
            <w:r>
              <w:rPr>
                <w:rFonts w:hint="eastAsia"/>
              </w:rPr>
              <w:t>学校教务老师输入课程号或课程名来查找需要的课程</w:t>
            </w:r>
          </w:p>
        </w:tc>
      </w:tr>
      <w:tr w:rsidR="00EB1F4F" w14:paraId="2001CD3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BF3A54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738C89CC" w14:textId="265BBCC6" w:rsidR="00EB1F4F" w:rsidRDefault="006E1FEC">
            <w:r>
              <w:rPr>
                <w:rFonts w:hint="eastAsia"/>
              </w:rPr>
              <w:t>3a.</w:t>
            </w:r>
            <w:r>
              <w:rPr>
                <w:rFonts w:hint="eastAsia"/>
              </w:rPr>
              <w:t>课程不存在</w:t>
            </w:r>
          </w:p>
          <w:p w14:paraId="718F42C7" w14:textId="5F8A4529" w:rsidR="00EB1F4F" w:rsidRDefault="00786212">
            <w:r>
              <w:rPr>
                <w:rFonts w:hint="eastAsia"/>
              </w:rPr>
              <w:t xml:space="preserve">   </w:t>
            </w:r>
            <w:r w:rsidR="006E1FEC">
              <w:rPr>
                <w:rFonts w:hint="eastAsia"/>
              </w:rPr>
              <w:t>1.</w:t>
            </w:r>
            <w:r w:rsidR="006E1FEC">
              <w:rPr>
                <w:rFonts w:hint="eastAsia"/>
              </w:rPr>
              <w:t>系统提示不存在该课程，并提示用户重新输入</w:t>
            </w:r>
          </w:p>
        </w:tc>
      </w:tr>
      <w:tr w:rsidR="00EB1F4F" w14:paraId="6B4CE65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02BB49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6DE7FDFF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在鼠标移到列表中的课程上时出现浮动窗口显示课程简略信息</w:t>
            </w:r>
          </w:p>
          <w:p w14:paraId="780823A8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可以通过点击列表中的课程转到改课程的详细信息页面</w:t>
            </w:r>
          </w:p>
        </w:tc>
      </w:tr>
    </w:tbl>
    <w:p w14:paraId="002D1FED" w14:textId="77777777" w:rsidR="00EB1F4F" w:rsidRDefault="00EB1F4F">
      <w:pPr>
        <w:rPr>
          <w:rFonts w:ascii="黑体" w:eastAsia="黑体" w:hAnsi="黑体"/>
          <w:sz w:val="24"/>
          <w:szCs w:val="24"/>
        </w:rPr>
      </w:pPr>
    </w:p>
    <w:p w14:paraId="5E2E80DE" w14:textId="77777777" w:rsidR="00EB1F4F" w:rsidRDefault="006E1FE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5：查看教师信息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0E1B7E3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912A03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1A991E7F" w14:textId="77777777" w:rsidR="00EB1F4F" w:rsidRDefault="006E1FE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00" w:type="dxa"/>
          </w:tcPr>
          <w:p w14:paraId="7F33B0A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7D0D9BB6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查看教师信息</w:t>
            </w:r>
          </w:p>
        </w:tc>
      </w:tr>
      <w:tr w:rsidR="00EB1F4F" w14:paraId="69E1C21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FC6E45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1C33CDCE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  <w:tc>
          <w:tcPr>
            <w:tcW w:w="2200" w:type="dxa"/>
          </w:tcPr>
          <w:p w14:paraId="0A6B21A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4AF66732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</w:tr>
      <w:tr w:rsidR="00EB1F4F" w14:paraId="1575160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4E0509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7C806EF8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662E102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102FD117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2013-09-27</w:t>
            </w:r>
          </w:p>
        </w:tc>
      </w:tr>
      <w:tr w:rsidR="00EB1F4F" w14:paraId="478D7A7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7DBE17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59666069" w14:textId="77777777" w:rsidR="00EB1F4F" w:rsidRDefault="006E1FEC">
            <w:r>
              <w:rPr>
                <w:rFonts w:hint="eastAsia"/>
              </w:rPr>
              <w:t>学校教务老师</w:t>
            </w:r>
          </w:p>
        </w:tc>
      </w:tr>
      <w:tr w:rsidR="00EB1F4F" w14:paraId="14B435B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9A08E7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3F860D2C" w14:textId="77777777" w:rsidR="00EB1F4F" w:rsidRDefault="006E1FEC">
            <w:r>
              <w:rPr>
                <w:rFonts w:hint="eastAsia"/>
              </w:rPr>
              <w:t>学校教务老师需要查看全校教师的统计信息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学校教务老师需要查看指定院系教师列表；学校教务老师需要查看某教师的具体信息</w:t>
            </w:r>
          </w:p>
        </w:tc>
      </w:tr>
      <w:tr w:rsidR="00EB1F4F" w14:paraId="0D49572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07C7F9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2336EDB1" w14:textId="77777777" w:rsidR="00EB1F4F" w:rsidRDefault="006E1FEC">
            <w:r>
              <w:rPr>
                <w:rFonts w:hint="eastAsia"/>
              </w:rPr>
              <w:t>学校教务老师已登录，教师信息已录入</w:t>
            </w:r>
          </w:p>
        </w:tc>
      </w:tr>
      <w:tr w:rsidR="00EB1F4F" w14:paraId="2E967D4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1A0267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07F073C8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035456A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E4FBF9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3474E3CF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680E07F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58C8E4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63C174C9" w14:textId="7CE75FBD" w:rsidR="006F5082" w:rsidRDefault="006F5082" w:rsidP="006F508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查看指定院系教师列表</w:t>
            </w:r>
          </w:p>
          <w:p w14:paraId="0FAA3F07" w14:textId="4B4D7007" w:rsidR="006F5082" w:rsidRDefault="008826AA" w:rsidP="006F5082">
            <w:r>
              <w:rPr>
                <w:rFonts w:hint="eastAsia"/>
              </w:rPr>
              <w:t>2.</w:t>
            </w:r>
            <w:r w:rsidR="006F5082">
              <w:rPr>
                <w:rFonts w:hint="eastAsia"/>
              </w:rPr>
              <w:t>学校教务老师选择需要查看的院系</w:t>
            </w:r>
          </w:p>
          <w:p w14:paraId="3585C61D" w14:textId="76DD3695" w:rsidR="00EB1F4F" w:rsidRDefault="001E3FDC" w:rsidP="006F5082">
            <w:pPr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6F5082">
              <w:rPr>
                <w:rFonts w:hint="eastAsia"/>
              </w:rPr>
              <w:t>系统显示已选院系的教师统计以及所有教师名单</w:t>
            </w:r>
          </w:p>
        </w:tc>
      </w:tr>
      <w:tr w:rsidR="00EB1F4F" w14:paraId="4CDF597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D53BEB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3D8B80B9" w14:textId="77777777" w:rsidR="00EB1F4F" w:rsidRDefault="006E1FEC">
            <w:r>
              <w:rPr>
                <w:rFonts w:hint="eastAsia"/>
              </w:rPr>
              <w:t xml:space="preserve">  3a.</w:t>
            </w:r>
            <w:r>
              <w:rPr>
                <w:rFonts w:hint="eastAsia"/>
              </w:rPr>
              <w:t>该教师不存在</w:t>
            </w:r>
          </w:p>
          <w:p w14:paraId="2BD60735" w14:textId="77777777" w:rsidR="00EB1F4F" w:rsidRDefault="006E1FEC">
            <w:r>
              <w:rPr>
                <w:rFonts w:hint="eastAsia"/>
              </w:rPr>
              <w:t xml:space="preserve">   1.</w:t>
            </w:r>
            <w:r>
              <w:rPr>
                <w:rFonts w:hint="eastAsia"/>
              </w:rPr>
              <w:t>系统提示教师不存在，提醒用户重新输入</w:t>
            </w:r>
          </w:p>
        </w:tc>
      </w:tr>
      <w:tr w:rsidR="00EB1F4F" w14:paraId="61A20C0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F78029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2A077ACD" w14:textId="77777777" w:rsidR="00EB1F4F" w:rsidRDefault="006E1FEC">
            <w:r>
              <w:rPr>
                <w:rFonts w:hint="eastAsia"/>
              </w:rPr>
              <w:t xml:space="preserve">1.1 </w:t>
            </w:r>
            <w:r>
              <w:rPr>
                <w:rFonts w:hint="eastAsia"/>
              </w:rPr>
              <w:t>查看指定院系教师列表</w:t>
            </w:r>
          </w:p>
          <w:p w14:paraId="7BFEC331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在鼠标移到列表中的教师姓名上时出现浮动窗口显示教师简略信息</w:t>
            </w:r>
          </w:p>
          <w:p w14:paraId="77931BE5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可以通过点击列表中的教师转到该教师的详细信息页面</w:t>
            </w:r>
          </w:p>
        </w:tc>
      </w:tr>
    </w:tbl>
    <w:p w14:paraId="20B3B79E" w14:textId="77777777" w:rsidR="00EB1F4F" w:rsidRDefault="00EB1F4F"/>
    <w:p w14:paraId="2997EAC9" w14:textId="77777777" w:rsidR="00EB1F4F" w:rsidRDefault="006E1FEC"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6：查看学生信息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7E2905C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416F85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4040DFFE" w14:textId="77777777" w:rsidR="00EB1F4F" w:rsidRDefault="006E1FE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00" w:type="dxa"/>
          </w:tcPr>
          <w:p w14:paraId="13DDDF5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41CD5B01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查看学生信息</w:t>
            </w:r>
          </w:p>
        </w:tc>
      </w:tr>
      <w:tr w:rsidR="00EB1F4F" w14:paraId="378C49E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6CEDFD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496EC27A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  <w:tc>
          <w:tcPr>
            <w:tcW w:w="2200" w:type="dxa"/>
          </w:tcPr>
          <w:p w14:paraId="3927AE1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424DA3A8" w14:textId="6D6836C5" w:rsidR="00EB1F4F" w:rsidRDefault="002A509A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7C83146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BFD30D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5B485C5C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020C199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253EFD2B" w14:textId="52550AE7" w:rsidR="00EB1F4F" w:rsidRDefault="008E484A">
            <w:pPr>
              <w:jc w:val="center"/>
            </w:pPr>
            <w:r>
              <w:rPr>
                <w:rFonts w:hint="eastAsia"/>
              </w:rPr>
              <w:t>2013-11</w:t>
            </w:r>
            <w:r w:rsidR="006E1FEC">
              <w:rPr>
                <w:rFonts w:hint="eastAsia"/>
              </w:rPr>
              <w:t>-</w:t>
            </w:r>
            <w:r w:rsidR="003C7D31">
              <w:rPr>
                <w:rFonts w:hint="eastAsia"/>
              </w:rPr>
              <w:t>0</w:t>
            </w:r>
            <w:r>
              <w:rPr>
                <w:rFonts w:hint="eastAsia"/>
              </w:rPr>
              <w:t>9</w:t>
            </w:r>
          </w:p>
        </w:tc>
      </w:tr>
      <w:tr w:rsidR="00EB1F4F" w14:paraId="45D9376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BB232E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0E574AB2" w14:textId="77777777" w:rsidR="00EB1F4F" w:rsidRDefault="006E1FEC">
            <w:r>
              <w:rPr>
                <w:rFonts w:hint="eastAsia"/>
              </w:rPr>
              <w:t>学校教务老师</w:t>
            </w:r>
          </w:p>
        </w:tc>
      </w:tr>
      <w:tr w:rsidR="00EB1F4F" w14:paraId="4B22D94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930233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06C4E8C7" w14:textId="77777777" w:rsidR="00EB1F4F" w:rsidRDefault="006E1FEC">
            <w:r>
              <w:rPr>
                <w:rFonts w:hint="eastAsia"/>
              </w:rPr>
              <w:t>学校教务老师需要查看学生统计信息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学校教务老师需要查看学生列表；学校教务老师需要查看学生具体信息</w:t>
            </w:r>
          </w:p>
        </w:tc>
      </w:tr>
      <w:tr w:rsidR="00EB1F4F" w14:paraId="4FE467A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2F77C5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3B6940B6" w14:textId="77777777" w:rsidR="00EB1F4F" w:rsidRDefault="006E1FEC">
            <w:r>
              <w:rPr>
                <w:rFonts w:hint="eastAsia"/>
              </w:rPr>
              <w:t>学校教务老师已登录，学生信息已录入</w:t>
            </w:r>
          </w:p>
        </w:tc>
      </w:tr>
      <w:tr w:rsidR="00EB1F4F" w14:paraId="373DC84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86A1E5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A1B5FF9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22B9C71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838DFB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18EBA230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6C1C087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C173A9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5022BC79" w14:textId="2A32067D" w:rsidR="00843329" w:rsidRDefault="00495A5A" w:rsidP="00843329">
            <w:r>
              <w:rPr>
                <w:rFonts w:hint="eastAsia"/>
              </w:rPr>
              <w:t>1.</w:t>
            </w:r>
            <w:r w:rsidR="00843329">
              <w:rPr>
                <w:rFonts w:hint="eastAsia"/>
              </w:rPr>
              <w:t>查看学生列表</w:t>
            </w:r>
          </w:p>
          <w:p w14:paraId="5FA54566" w14:textId="77777777" w:rsidR="00843329" w:rsidRDefault="00843329" w:rsidP="00843329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教务老师选择院系、专业与年级</w:t>
            </w:r>
            <w:r>
              <w:rPr>
                <w:rFonts w:hint="eastAsia"/>
              </w:rPr>
              <w:t xml:space="preserve">  </w:t>
            </w:r>
          </w:p>
          <w:p w14:paraId="4A8504F5" w14:textId="6596C152" w:rsidR="00EB1F4F" w:rsidRDefault="00843329" w:rsidP="00B6270B">
            <w:pPr>
              <w:numPr>
                <w:ilvl w:val="0"/>
                <w:numId w:val="15"/>
              </w:numPr>
              <w:rPr>
                <w:rFonts w:hint="eastAsia"/>
              </w:rPr>
            </w:pPr>
            <w:r>
              <w:rPr>
                <w:rFonts w:hint="eastAsia"/>
              </w:rPr>
              <w:t>系统显示该院系年级的学生信息列表；包括姓名、学号、</w:t>
            </w:r>
            <w:r w:rsidR="000B1C5E">
              <w:rPr>
                <w:rFonts w:hint="eastAsia"/>
              </w:rPr>
              <w:t>性别</w:t>
            </w:r>
            <w:r>
              <w:rPr>
                <w:rFonts w:hint="eastAsia"/>
              </w:rPr>
              <w:t>、</w:t>
            </w:r>
            <w:r w:rsidR="00B6270B">
              <w:rPr>
                <w:rFonts w:hint="eastAsia"/>
              </w:rPr>
              <w:t>用户类型</w:t>
            </w:r>
            <w:r>
              <w:rPr>
                <w:rFonts w:hint="eastAsia"/>
              </w:rPr>
              <w:t>。</w:t>
            </w:r>
          </w:p>
        </w:tc>
      </w:tr>
      <w:tr w:rsidR="00EB1F4F" w14:paraId="5789250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A7C9DF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1F54CB53" w14:textId="5E092F27" w:rsidR="00EB1F4F" w:rsidRDefault="00313158">
            <w:r>
              <w:rPr>
                <w:rFonts w:hint="eastAsia"/>
              </w:rPr>
              <w:t>3a.</w:t>
            </w:r>
            <w:r w:rsidR="006E1FEC">
              <w:rPr>
                <w:rFonts w:hint="eastAsia"/>
              </w:rPr>
              <w:t>学号无效</w:t>
            </w:r>
          </w:p>
          <w:p w14:paraId="1308E6C1" w14:textId="63B16799" w:rsidR="00EB1F4F" w:rsidRDefault="00843329">
            <w:r>
              <w:rPr>
                <w:rFonts w:hint="eastAsia"/>
              </w:rPr>
              <w:t xml:space="preserve">   </w:t>
            </w:r>
            <w:r w:rsidR="006E1FEC">
              <w:rPr>
                <w:rFonts w:hint="eastAsia"/>
              </w:rPr>
              <w:t xml:space="preserve">1. </w:t>
            </w:r>
            <w:r w:rsidR="006E1FEC">
              <w:rPr>
                <w:rFonts w:hint="eastAsia"/>
              </w:rPr>
              <w:t>系统提示无此学生，提示重新输入</w:t>
            </w:r>
          </w:p>
        </w:tc>
      </w:tr>
      <w:tr w:rsidR="00EB1F4F" w14:paraId="7B6A5FE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35F1A4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327FABE6" w14:textId="77777777" w:rsidR="00EB1F4F" w:rsidRDefault="006E1FEC">
            <w:r>
              <w:rPr>
                <w:rFonts w:hint="eastAsia"/>
              </w:rPr>
              <w:t xml:space="preserve">1.1 </w:t>
            </w:r>
            <w:r>
              <w:rPr>
                <w:rFonts w:hint="eastAsia"/>
              </w:rPr>
              <w:t>查看学生列表</w:t>
            </w:r>
          </w:p>
          <w:p w14:paraId="66F2606F" w14:textId="77777777" w:rsidR="00EB1F4F" w:rsidRDefault="006E1FEC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可以通过点击列表中的教师转到该学生的详细信息页面</w:t>
            </w:r>
          </w:p>
        </w:tc>
      </w:tr>
    </w:tbl>
    <w:p w14:paraId="3AEE4277" w14:textId="77777777" w:rsidR="00EB1F4F" w:rsidRDefault="00EB1F4F"/>
    <w:p w14:paraId="61789A62" w14:textId="77777777" w:rsidR="00EB1F4F" w:rsidRDefault="006E1FEC"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7：查看院系教学计划与统计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3270F9E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AC7828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02E88371" w14:textId="77777777" w:rsidR="00EB1F4F" w:rsidRDefault="006E1FE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00" w:type="dxa"/>
          </w:tcPr>
          <w:p w14:paraId="2D07314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07FA8FF2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查看院系教学计划与统计</w:t>
            </w:r>
          </w:p>
        </w:tc>
      </w:tr>
      <w:tr w:rsidR="00EB1F4F" w14:paraId="3AAE7D3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32FD53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4D1408C2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  <w:tc>
          <w:tcPr>
            <w:tcW w:w="2200" w:type="dxa"/>
          </w:tcPr>
          <w:p w14:paraId="14A0C98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77600BB8" w14:textId="30AC4C0F" w:rsidR="00EB1F4F" w:rsidRDefault="00E43A8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1BF6297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3068C0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3D37F690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26FAC75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DBECE1D" w14:textId="25ABBF59" w:rsidR="00EB1F4F" w:rsidRDefault="00E43A8C">
            <w:pPr>
              <w:jc w:val="center"/>
            </w:pPr>
            <w:r>
              <w:rPr>
                <w:rFonts w:hint="eastAsia"/>
              </w:rPr>
              <w:t>2013-11</w:t>
            </w:r>
            <w:r w:rsidR="006E1FEC">
              <w:rPr>
                <w:rFonts w:hint="eastAsia"/>
              </w:rPr>
              <w:t>-</w:t>
            </w:r>
            <w:r w:rsidR="003C7D31">
              <w:rPr>
                <w:rFonts w:hint="eastAsia"/>
              </w:rPr>
              <w:t>0</w:t>
            </w:r>
            <w:r>
              <w:rPr>
                <w:rFonts w:hint="eastAsia"/>
              </w:rPr>
              <w:t>9</w:t>
            </w:r>
          </w:p>
        </w:tc>
      </w:tr>
      <w:tr w:rsidR="00EB1F4F" w14:paraId="1FAF48F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DA2A37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7365B3CA" w14:textId="77777777" w:rsidR="00EB1F4F" w:rsidRDefault="006E1FEC">
            <w:r>
              <w:rPr>
                <w:rFonts w:hint="eastAsia"/>
              </w:rPr>
              <w:t>学校教务老师</w:t>
            </w:r>
          </w:p>
        </w:tc>
      </w:tr>
      <w:tr w:rsidR="00EB1F4F" w14:paraId="60084AB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28FEE7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06BB71C5" w14:textId="77777777" w:rsidR="00EB1F4F" w:rsidRDefault="006E1FEC">
            <w:r>
              <w:rPr>
                <w:rFonts w:hint="eastAsia"/>
              </w:rPr>
              <w:t>学校教务老师需要查看教学计划：需要查看教学计划的提交情况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需要查看指定院系教学计划与统计</w:t>
            </w:r>
          </w:p>
        </w:tc>
      </w:tr>
      <w:tr w:rsidR="00EB1F4F" w14:paraId="389B9E6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9261DA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064C4FBC" w14:textId="77777777" w:rsidR="00EB1F4F" w:rsidRDefault="006E1FEC">
            <w:r>
              <w:rPr>
                <w:rFonts w:hint="eastAsia"/>
              </w:rPr>
              <w:t>学校教务老师已登录，院系教学计划已发布</w:t>
            </w:r>
          </w:p>
        </w:tc>
      </w:tr>
      <w:tr w:rsidR="00EB1F4F" w14:paraId="3C4858E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518138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7B31563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28B3958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E87328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63AAC0CE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1F7C5C9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C7C04B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0CCE459D" w14:textId="77777777" w:rsidR="00EB1F4F" w:rsidRDefault="006E1FEC">
            <w:r>
              <w:rPr>
                <w:rFonts w:hint="eastAsia"/>
              </w:rPr>
              <w:t xml:space="preserve">1.0 </w:t>
            </w:r>
            <w:r>
              <w:rPr>
                <w:rFonts w:hint="eastAsia"/>
              </w:rPr>
              <w:t>查看教学计划提交情况</w:t>
            </w:r>
          </w:p>
          <w:p w14:paraId="60515D0B" w14:textId="77777777" w:rsidR="00EB1F4F" w:rsidRDefault="006E1FEC" w:rsidP="003B4E1B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学校教务员进入教学计划页面</w:t>
            </w:r>
          </w:p>
          <w:p w14:paraId="4D81B961" w14:textId="77777777" w:rsidR="003B4E1B" w:rsidRDefault="003B4E1B" w:rsidP="003B4E1B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学校教务老师选择需要查看的院系</w:t>
            </w:r>
          </w:p>
          <w:p w14:paraId="2C825825" w14:textId="09900AD6" w:rsidR="00EB1F4F" w:rsidRDefault="003B4E1B" w:rsidP="003B4E1B">
            <w:pPr>
              <w:numPr>
                <w:ilvl w:val="0"/>
                <w:numId w:val="17"/>
              </w:numPr>
              <w:rPr>
                <w:rFonts w:hint="eastAsia"/>
              </w:rPr>
            </w:pPr>
            <w:r>
              <w:rPr>
                <w:rFonts w:hint="eastAsia"/>
              </w:rPr>
              <w:t>系统显示该院系教学计划以及详细统计</w:t>
            </w:r>
          </w:p>
        </w:tc>
      </w:tr>
      <w:tr w:rsidR="00EB1F4F" w14:paraId="781F609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0F985F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1211FFF1" w14:textId="2F0FE003" w:rsidR="00EB1F4F" w:rsidRDefault="006E1FEC">
            <w:r>
              <w:rPr>
                <w:rFonts w:hint="eastAsia"/>
              </w:rPr>
              <w:t xml:space="preserve">3a </w:t>
            </w:r>
            <w:r>
              <w:rPr>
                <w:rFonts w:hint="eastAsia"/>
              </w:rPr>
              <w:t>该院系教学计划未发布</w:t>
            </w:r>
          </w:p>
          <w:p w14:paraId="57948782" w14:textId="143348ED" w:rsidR="00EB1F4F" w:rsidRDefault="00664C63" w:rsidP="00664C63">
            <w:r>
              <w:rPr>
                <w:rFonts w:hint="eastAsia"/>
              </w:rPr>
              <w:t xml:space="preserve">   </w:t>
            </w:r>
            <w:r w:rsidR="006E1FEC"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表格显示为空，表示尚无数据提交</w:t>
            </w:r>
          </w:p>
        </w:tc>
      </w:tr>
      <w:tr w:rsidR="00EB1F4F" w14:paraId="42F3753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6C95CF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55FF6C88" w14:textId="77777777" w:rsidR="00EB1F4F" w:rsidRDefault="006E1FEC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教学计划的详细统计指各个模块的平均学分。</w:t>
            </w:r>
          </w:p>
        </w:tc>
      </w:tr>
    </w:tbl>
    <w:p w14:paraId="10E4E10E" w14:textId="77777777" w:rsidR="00EB1F4F" w:rsidRDefault="00EB1F4F"/>
    <w:p w14:paraId="379A854B" w14:textId="77777777" w:rsidR="00EB1F4F" w:rsidRDefault="006E1FEC">
      <w:pPr>
        <w:rPr>
          <w:rFonts w:ascii="宋体" w:hAnsi="宋体"/>
          <w:szCs w:val="21"/>
        </w:rPr>
      </w:pPr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8：编辑教学计划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4591098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DF8525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7A7C4B2A" w14:textId="77777777" w:rsidR="00EB1F4F" w:rsidRDefault="006E1FE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00" w:type="dxa"/>
          </w:tcPr>
          <w:p w14:paraId="0D5C8FD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3307994E" w14:textId="77777777" w:rsidR="00EB1F4F" w:rsidRDefault="006E1FEC">
            <w:pPr>
              <w:jc w:val="center"/>
            </w:pPr>
            <w:r>
              <w:rPr>
                <w:rFonts w:hint="eastAsia"/>
              </w:rPr>
              <w:t>编辑教学计划</w:t>
            </w:r>
          </w:p>
        </w:tc>
      </w:tr>
      <w:tr w:rsidR="00EB1F4F" w14:paraId="39BF55B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827186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3EDFB5CE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  <w:tc>
          <w:tcPr>
            <w:tcW w:w="2200" w:type="dxa"/>
          </w:tcPr>
          <w:p w14:paraId="274E74E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07E6BBCD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00C7BA6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C47B70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66446852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2013-09-20</w:t>
            </w:r>
          </w:p>
        </w:tc>
        <w:tc>
          <w:tcPr>
            <w:tcW w:w="2200" w:type="dxa"/>
          </w:tcPr>
          <w:p w14:paraId="6962EC3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130D5021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2013-09-23</w:t>
            </w:r>
          </w:p>
        </w:tc>
      </w:tr>
      <w:tr w:rsidR="00EB1F4F" w14:paraId="5E9A77C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9471F5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088B2F19" w14:textId="77777777" w:rsidR="00EB1F4F" w:rsidRDefault="006E1FEC">
            <w:r>
              <w:rPr>
                <w:rFonts w:hint="eastAsia"/>
              </w:rPr>
              <w:t>院系教务老师，目标是把院系的教学计划录入系统</w:t>
            </w:r>
          </w:p>
        </w:tc>
      </w:tr>
      <w:tr w:rsidR="00EB1F4F" w14:paraId="1334822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6F3185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16FA1641" w14:textId="77777777" w:rsidR="00EB1F4F" w:rsidRDefault="006E1FEC">
            <w:r>
              <w:rPr>
                <w:rFonts w:hint="eastAsia"/>
              </w:rPr>
              <w:t>院系确认了教学计划；系统中的教学计划需要修改</w:t>
            </w:r>
          </w:p>
        </w:tc>
      </w:tr>
      <w:tr w:rsidR="00EB1F4F" w14:paraId="16A9F28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070B62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5F09D129" w14:textId="77777777" w:rsidR="00EB1F4F" w:rsidRDefault="006E1FEC">
            <w:r>
              <w:rPr>
                <w:rFonts w:hint="eastAsia"/>
              </w:rPr>
              <w:t>院系教务老师已经登录</w:t>
            </w:r>
          </w:p>
        </w:tc>
      </w:tr>
      <w:tr w:rsidR="00EB1F4F" w14:paraId="4FBE38B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0CAF13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4941388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7B001BA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F92F5C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53EB0A89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2A704F3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E31FFD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6F305555" w14:textId="77777777" w:rsidR="00EB1F4F" w:rsidRDefault="006E1FEC"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输入教学计划</w:t>
            </w:r>
          </w:p>
          <w:p w14:paraId="2C469E9B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院系教务老师打开制定教学计划界面</w:t>
            </w:r>
          </w:p>
          <w:p w14:paraId="2C3F7C8C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系统自动添加通识通修课程</w:t>
            </w:r>
          </w:p>
          <w:p w14:paraId="1A99D157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院系教务老师添加通识通修课程的上课学期、学分和课时</w:t>
            </w:r>
          </w:p>
          <w:p w14:paraId="1A00BF37" w14:textId="77777777" w:rsidR="00EB1F4F" w:rsidRDefault="006E1FE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院系教务老师添加院系学科专业课程并设定上课学期、学分和课时</w:t>
            </w:r>
          </w:p>
          <w:p w14:paraId="29B454D5" w14:textId="77777777" w:rsidR="00EB1F4F" w:rsidRDefault="006E1FEC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院系教务老师提交教学计划</w:t>
            </w:r>
          </w:p>
          <w:p w14:paraId="06273D88" w14:textId="77777777" w:rsidR="00EB1F4F" w:rsidRDefault="006E1FEC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系统统计审核院系学分计划</w:t>
            </w:r>
          </w:p>
        </w:tc>
      </w:tr>
      <w:tr w:rsidR="00EB1F4F" w14:paraId="0BBC08C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19ADAE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1CCC8A11" w14:textId="77777777" w:rsidR="00EB1F4F" w:rsidRDefault="006E1FEC">
            <w:r>
              <w:rPr>
                <w:rFonts w:hint="eastAsia"/>
              </w:rPr>
              <w:t>6a</w:t>
            </w:r>
            <w:r>
              <w:rPr>
                <w:rFonts w:hint="eastAsia"/>
              </w:rPr>
              <w:t>教学计划不符合学校教务老师的学分安排</w:t>
            </w:r>
          </w:p>
          <w:p w14:paraId="6DD95FDA" w14:textId="77777777" w:rsidR="00EB1F4F" w:rsidRDefault="006E1FEC">
            <w:r>
              <w:rPr>
                <w:rFonts w:hint="eastAsia"/>
              </w:rPr>
              <w:t xml:space="preserve">    1.</w:t>
            </w:r>
            <w:r>
              <w:rPr>
                <w:rFonts w:hint="eastAsia"/>
              </w:rPr>
              <w:t>系统提示学分安排不符合要求，请更改后重新提交</w:t>
            </w:r>
          </w:p>
          <w:p w14:paraId="473F1872" w14:textId="77777777" w:rsidR="00EB1F4F" w:rsidRDefault="006E1FEC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修改教学计划</w:t>
            </w:r>
          </w:p>
          <w:p w14:paraId="5A9996C4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院系教务老师进入指定教学计划界面</w:t>
            </w:r>
          </w:p>
          <w:p w14:paraId="5139D6BC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院系教务老师修改教学计划</w:t>
            </w:r>
          </w:p>
          <w:p w14:paraId="32EFDBF7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系统统计院系学分计划</w:t>
            </w:r>
          </w:p>
          <w:p w14:paraId="36D65B43" w14:textId="77777777" w:rsidR="00EB1F4F" w:rsidRDefault="006E1FEC">
            <w:r>
              <w:rPr>
                <w:rFonts w:hint="eastAsia"/>
              </w:rPr>
              <w:t xml:space="preserve">    3a </w:t>
            </w:r>
            <w:r>
              <w:rPr>
                <w:rFonts w:hint="eastAsia"/>
              </w:rPr>
              <w:t>教学计划不符合学校教务老师的学分安排</w:t>
            </w:r>
          </w:p>
          <w:p w14:paraId="5877EC96" w14:textId="77777777" w:rsidR="00EB1F4F" w:rsidRDefault="006E1FEC">
            <w:r>
              <w:rPr>
                <w:rFonts w:hint="eastAsia"/>
              </w:rPr>
              <w:t xml:space="preserve">        1.</w:t>
            </w:r>
            <w:r>
              <w:rPr>
                <w:rFonts w:hint="eastAsia"/>
              </w:rPr>
              <w:t>系统提示学分安排不符合要求，请更改后重新提交</w:t>
            </w:r>
          </w:p>
        </w:tc>
      </w:tr>
      <w:tr w:rsidR="00EB1F4F" w14:paraId="6F1ADED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7A90B9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3B2F59A8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课程编号设定：</w:t>
            </w:r>
          </w:p>
          <w:p w14:paraId="228F50C8" w14:textId="77777777" w:rsidR="00EB1F4F" w:rsidRDefault="006E1FEC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每个课程根据其类型不同，自动设定前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位编号固定</w:t>
            </w:r>
          </w:p>
        </w:tc>
      </w:tr>
    </w:tbl>
    <w:p w14:paraId="74E31A25" w14:textId="77777777" w:rsidR="00EB1F4F" w:rsidRDefault="00EB1F4F"/>
    <w:p w14:paraId="476EE105" w14:textId="77777777" w:rsidR="00EB1F4F" w:rsidRDefault="006E1FEC"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9：管理院系课程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4A90F3D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3BB661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47486210" w14:textId="77777777" w:rsidR="00EB1F4F" w:rsidRDefault="006E1FE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200" w:type="dxa"/>
          </w:tcPr>
          <w:p w14:paraId="3EE6D44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3869B6A7" w14:textId="77777777" w:rsidR="00EB1F4F" w:rsidRDefault="006E1FEC">
            <w:pPr>
              <w:jc w:val="center"/>
            </w:pPr>
            <w:r>
              <w:rPr>
                <w:rFonts w:hint="eastAsia"/>
              </w:rPr>
              <w:t>管理院系课程</w:t>
            </w:r>
          </w:p>
        </w:tc>
      </w:tr>
      <w:tr w:rsidR="00EB1F4F" w14:paraId="3621EEA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5E8654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2F819E79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  <w:tc>
          <w:tcPr>
            <w:tcW w:w="2200" w:type="dxa"/>
          </w:tcPr>
          <w:p w14:paraId="1AA9475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6B22EE6E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6065B54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ECCED0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26AD40FE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5FA30CE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0D325EA6" w14:textId="39F32B07" w:rsidR="00EB1F4F" w:rsidRDefault="00D70AA5">
            <w:pPr>
              <w:jc w:val="center"/>
            </w:pPr>
            <w:r>
              <w:rPr>
                <w:rFonts w:hint="eastAsia"/>
              </w:rPr>
              <w:t>2013-11-9</w:t>
            </w:r>
          </w:p>
        </w:tc>
      </w:tr>
      <w:tr w:rsidR="00EB1F4F" w14:paraId="6B43505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8E8871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4B934177" w14:textId="77777777" w:rsidR="00EB1F4F" w:rsidRDefault="006E1FEC">
            <w:r>
              <w:rPr>
                <w:rFonts w:hint="eastAsia"/>
              </w:rPr>
              <w:t>院系教务</w:t>
            </w:r>
            <w:r>
              <w:rPr>
                <w:rFonts w:ascii="宋体" w:hAnsi="宋体" w:hint="eastAsia"/>
              </w:rPr>
              <w:t>老</w:t>
            </w:r>
            <w:r>
              <w:rPr>
                <w:rFonts w:hint="eastAsia"/>
              </w:rPr>
              <w:t>师，目标是发布院系的课程并对其进行编辑和修改</w:t>
            </w:r>
          </w:p>
        </w:tc>
      </w:tr>
      <w:tr w:rsidR="00EB1F4F" w14:paraId="48C2836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06DF8D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65F024D9" w14:textId="77777777" w:rsidR="00EB1F4F" w:rsidRDefault="006E1FEC">
            <w:r>
              <w:rPr>
                <w:rFonts w:hint="eastAsia"/>
              </w:rPr>
              <w:t>院系教务老师已经制定了院系教学计划</w:t>
            </w:r>
          </w:p>
        </w:tc>
      </w:tr>
      <w:tr w:rsidR="00EB1F4F" w14:paraId="54D2BC7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937055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7ED3CF89" w14:textId="77777777" w:rsidR="00EB1F4F" w:rsidRDefault="006E1FEC">
            <w:r>
              <w:rPr>
                <w:rFonts w:hint="eastAsia"/>
              </w:rPr>
              <w:t>院系教务老师已经登录</w:t>
            </w:r>
          </w:p>
          <w:p w14:paraId="1ECDB62E" w14:textId="77777777" w:rsidR="00EB1F4F" w:rsidRDefault="006E1FEC">
            <w:r>
              <w:rPr>
                <w:rFonts w:hint="eastAsia"/>
              </w:rPr>
              <w:t>院系教务老师已经制定了院系教学计划</w:t>
            </w:r>
          </w:p>
        </w:tc>
      </w:tr>
      <w:tr w:rsidR="00EB1F4F" w14:paraId="1B3A9B9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395963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0CB1C761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722CDFE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26F06E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6867D395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0721114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E96ACE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35733FA1" w14:textId="77777777" w:rsidR="00EB1F4F" w:rsidRDefault="006E1FEC"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发布课程</w:t>
            </w:r>
          </w:p>
          <w:p w14:paraId="215CE20D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院系教务老师打开发布课程页面</w:t>
            </w:r>
          </w:p>
          <w:p w14:paraId="0358C90B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系统自动添加教学计划中的课程</w:t>
            </w:r>
          </w:p>
          <w:p w14:paraId="002566F1" w14:textId="388E0E53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院系教务老师指定每门课程的</w:t>
            </w:r>
            <w:r w:rsidR="00D24B0B">
              <w:rPr>
                <w:rFonts w:hint="eastAsia"/>
              </w:rPr>
              <w:t>课程名、</w:t>
            </w:r>
            <w:r>
              <w:rPr>
                <w:rFonts w:hint="eastAsia"/>
              </w:rPr>
              <w:t>任课老师、上课时间地点</w:t>
            </w:r>
            <w:r w:rsidR="006062B1">
              <w:rPr>
                <w:rFonts w:hint="eastAsia"/>
              </w:rPr>
              <w:t>、最大</w:t>
            </w:r>
            <w:r w:rsidR="005A5851">
              <w:rPr>
                <w:rFonts w:hint="eastAsia"/>
              </w:rPr>
              <w:t>学生数</w:t>
            </w:r>
          </w:p>
          <w:p w14:paraId="35EAEB04" w14:textId="77777777" w:rsidR="00EB1F4F" w:rsidRDefault="006E1FE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系统把课程对应学期的院系学生名单加入该课程学生列表</w:t>
            </w:r>
          </w:p>
          <w:p w14:paraId="1046CC87" w14:textId="77777777" w:rsidR="00EB1F4F" w:rsidRDefault="006E1FEC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系统发布课程</w:t>
            </w:r>
          </w:p>
        </w:tc>
      </w:tr>
      <w:tr w:rsidR="00EB1F4F" w14:paraId="1CBEF8B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AA0165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0A863A76" w14:textId="77777777" w:rsidR="00EB1F4F" w:rsidRDefault="006E1FEC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修改课程</w:t>
            </w:r>
          </w:p>
          <w:p w14:paraId="5A7D8A72" w14:textId="78148606" w:rsidR="00EB1F4F" w:rsidRDefault="006E1FEC">
            <w:r>
              <w:rPr>
                <w:rFonts w:hint="eastAsia"/>
              </w:rPr>
              <w:t>1.</w:t>
            </w:r>
            <w:r w:rsidR="00131242">
              <w:rPr>
                <w:rFonts w:hint="eastAsia"/>
              </w:rPr>
              <w:t>院系教务老师进入修改</w:t>
            </w:r>
            <w:r>
              <w:rPr>
                <w:rFonts w:hint="eastAsia"/>
              </w:rPr>
              <w:t>课程页面</w:t>
            </w:r>
          </w:p>
          <w:p w14:paraId="1D351F7E" w14:textId="77777777" w:rsidR="00EB1F4F" w:rsidRDefault="006E1FEC">
            <w:r>
              <w:rPr>
                <w:rFonts w:hint="eastAsia"/>
              </w:rPr>
              <w:t xml:space="preserve">    1a.</w:t>
            </w:r>
            <w:r>
              <w:rPr>
                <w:rFonts w:hint="eastAsia"/>
              </w:rPr>
              <w:t>教学计划尚未发布</w:t>
            </w:r>
          </w:p>
          <w:p w14:paraId="1A05E3B7" w14:textId="77777777" w:rsidR="00EB1F4F" w:rsidRDefault="006E1FEC">
            <w:r>
              <w:rPr>
                <w:rFonts w:hint="eastAsia"/>
              </w:rPr>
              <w:t xml:space="preserve">        2.</w:t>
            </w:r>
            <w:r>
              <w:rPr>
                <w:rFonts w:hint="eastAsia"/>
              </w:rPr>
              <w:t>系统提示是否现在去制定计划</w:t>
            </w:r>
          </w:p>
          <w:p w14:paraId="6EFDAD22" w14:textId="3628A9E1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院系教务老师</w:t>
            </w:r>
            <w:r w:rsidR="0024366B">
              <w:rPr>
                <w:rFonts w:hint="eastAsia"/>
              </w:rPr>
              <w:t>选择需要修改的课程</w:t>
            </w:r>
          </w:p>
          <w:p w14:paraId="14E7E066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院系教务老师修改课程信息</w:t>
            </w:r>
          </w:p>
          <w:p w14:paraId="1E986407" w14:textId="77777777" w:rsidR="00EB1F4F" w:rsidRDefault="006E1FE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院系教务老师点击保存按钮</w:t>
            </w:r>
          </w:p>
          <w:p w14:paraId="57421225" w14:textId="77777777" w:rsidR="00EB1F4F" w:rsidRDefault="006E1FEC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系统记录变化后的课程信息</w:t>
            </w:r>
          </w:p>
        </w:tc>
      </w:tr>
      <w:tr w:rsidR="00EB1F4F" w14:paraId="48BFA18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5589E8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13C6B2A2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指定任课老师的时候只需要输入工号就自动录入教师信息</w:t>
            </w:r>
          </w:p>
        </w:tc>
      </w:tr>
    </w:tbl>
    <w:p w14:paraId="7AA5A0F8" w14:textId="77777777" w:rsidR="00EB1F4F" w:rsidRDefault="00EB1F4F"/>
    <w:p w14:paraId="3F1D48DF" w14:textId="77777777" w:rsidR="00EB1F4F" w:rsidRDefault="006E1FEC"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10：查看院系课程信息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3A1A962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18179B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3F2822A0" w14:textId="77777777" w:rsidR="00EB1F4F" w:rsidRDefault="006E1FE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200" w:type="dxa"/>
          </w:tcPr>
          <w:p w14:paraId="01C51B3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01B28EBD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查看院系课程信息</w:t>
            </w:r>
          </w:p>
        </w:tc>
      </w:tr>
      <w:tr w:rsidR="00EB1F4F" w14:paraId="1F5736A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8FEDDB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548D2E64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  <w:tc>
          <w:tcPr>
            <w:tcW w:w="2200" w:type="dxa"/>
          </w:tcPr>
          <w:p w14:paraId="47399BE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081EC423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6D8C412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FD95B0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0085B64C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24AF2F3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6FB428C0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</w:tr>
      <w:tr w:rsidR="00EB1F4F" w14:paraId="7A06757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8AD417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69B5AEF9" w14:textId="77777777" w:rsidR="00EB1F4F" w:rsidRDefault="006E1FEC">
            <w:r>
              <w:rPr>
                <w:rFonts w:hint="eastAsia"/>
              </w:rPr>
              <w:t>院系教务</w:t>
            </w:r>
            <w:r>
              <w:rPr>
                <w:rFonts w:ascii="宋体" w:hAnsi="宋体" w:hint="eastAsia"/>
              </w:rPr>
              <w:t>老</w:t>
            </w:r>
            <w:r>
              <w:rPr>
                <w:rFonts w:hint="eastAsia"/>
              </w:rPr>
              <w:t>师，目标是查看本院课程信息</w:t>
            </w:r>
          </w:p>
        </w:tc>
      </w:tr>
      <w:tr w:rsidR="00EB1F4F" w14:paraId="61DC000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4D690A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167953AE" w14:textId="77777777" w:rsidR="00EB1F4F" w:rsidRDefault="006E1FEC">
            <w:r>
              <w:rPr>
                <w:rFonts w:hint="eastAsia"/>
              </w:rPr>
              <w:t>院系教务老师需要查看本院所有课程列表；</w:t>
            </w:r>
          </w:p>
          <w:p w14:paraId="478C0657" w14:textId="77777777" w:rsidR="00EB1F4F" w:rsidRDefault="006E1FEC">
            <w:r>
              <w:rPr>
                <w:rFonts w:hint="eastAsia"/>
              </w:rPr>
              <w:t>院系教务老师需要查看各课程详细信息；</w:t>
            </w:r>
            <w:r>
              <w:t xml:space="preserve"> </w:t>
            </w:r>
          </w:p>
        </w:tc>
      </w:tr>
      <w:tr w:rsidR="00EB1F4F" w14:paraId="25803D2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FFB321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72BD72BF" w14:textId="77777777" w:rsidR="00EB1F4F" w:rsidRDefault="006E1FEC">
            <w:r>
              <w:rPr>
                <w:rFonts w:hint="eastAsia"/>
              </w:rPr>
              <w:t>院系教务老师已经登录</w:t>
            </w:r>
          </w:p>
          <w:p w14:paraId="68E7F3C8" w14:textId="77777777" w:rsidR="00EB1F4F" w:rsidRDefault="006E1FEC">
            <w:r>
              <w:rPr>
                <w:rFonts w:hint="eastAsia"/>
              </w:rPr>
              <w:t>院系课程信息已经发布</w:t>
            </w:r>
          </w:p>
        </w:tc>
      </w:tr>
      <w:tr w:rsidR="00EB1F4F" w14:paraId="3F2B139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3B7314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5E9388B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379CFF5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29BAC0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59233B0B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7C5FC40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CFBBCF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008D10D9" w14:textId="77777777" w:rsidR="00EB1F4F" w:rsidRDefault="006E1FEC">
            <w:r>
              <w:rPr>
                <w:rFonts w:hint="eastAsia"/>
              </w:rPr>
              <w:t xml:space="preserve">1.0 </w:t>
            </w:r>
            <w:r>
              <w:rPr>
                <w:rFonts w:hint="eastAsia"/>
              </w:rPr>
              <w:t>查看本院所有课程列表</w:t>
            </w:r>
          </w:p>
          <w:p w14:paraId="3ECC0264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院系教务老师进入查看本院所有课程页面</w:t>
            </w:r>
          </w:p>
          <w:p w14:paraId="33847A97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系统显示院系开设的所有课程</w:t>
            </w:r>
          </w:p>
        </w:tc>
      </w:tr>
      <w:tr w:rsidR="00EB1F4F" w14:paraId="1BB59EF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0EF295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7211B376" w14:textId="77777777" w:rsidR="00EB1F4F" w:rsidRDefault="006E1FEC">
            <w:r>
              <w:rPr>
                <w:rFonts w:hint="eastAsia"/>
              </w:rPr>
              <w:t xml:space="preserve">1.1 </w:t>
            </w:r>
            <w:r>
              <w:rPr>
                <w:rFonts w:hint="eastAsia"/>
              </w:rPr>
              <w:t>查看各课程详细信息</w:t>
            </w:r>
          </w:p>
          <w:p w14:paraId="2C1EB34D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院系教务老师进入查看课程详细信息页面</w:t>
            </w:r>
          </w:p>
          <w:p w14:paraId="30D15289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院系教务老师通过输入课程号来查看具体的课程信息</w:t>
            </w:r>
          </w:p>
          <w:p w14:paraId="69582922" w14:textId="77777777" w:rsidR="00EB1F4F" w:rsidRDefault="006E1FEC">
            <w:r>
              <w:rPr>
                <w:rFonts w:hint="eastAsia"/>
              </w:rPr>
              <w:t xml:space="preserve">    2a.</w:t>
            </w:r>
            <w:r>
              <w:rPr>
                <w:rFonts w:hint="eastAsia"/>
              </w:rPr>
              <w:t>课程号不存在</w:t>
            </w:r>
          </w:p>
          <w:p w14:paraId="762EF59C" w14:textId="77777777" w:rsidR="00EB1F4F" w:rsidRDefault="006E1FEC">
            <w:r>
              <w:rPr>
                <w:rFonts w:hint="eastAsia"/>
              </w:rPr>
              <w:t xml:space="preserve">        1.</w:t>
            </w:r>
            <w:r>
              <w:rPr>
                <w:rFonts w:hint="eastAsia"/>
              </w:rPr>
              <w:t>系统提示课程号不存在，请确认后重新输入</w:t>
            </w:r>
          </w:p>
          <w:p w14:paraId="02914FF8" w14:textId="1147C9E6" w:rsidR="00EB1F4F" w:rsidRDefault="006E1FEC">
            <w:r>
              <w:rPr>
                <w:rFonts w:hint="eastAsia"/>
              </w:rPr>
              <w:t>3.</w:t>
            </w:r>
            <w:r w:rsidR="00654C1C">
              <w:rPr>
                <w:rFonts w:hint="eastAsia"/>
              </w:rPr>
              <w:t>系统</w:t>
            </w:r>
            <w:r w:rsidR="001A4F79">
              <w:rPr>
                <w:rFonts w:hint="eastAsia"/>
              </w:rPr>
              <w:t>自动</w:t>
            </w:r>
            <w:r w:rsidR="00654C1C">
              <w:rPr>
                <w:rFonts w:hint="eastAsia"/>
              </w:rPr>
              <w:t>定位至该课程</w:t>
            </w:r>
            <w:r w:rsidR="001A4F79">
              <w:rPr>
                <w:rFonts w:hint="eastAsia"/>
              </w:rPr>
              <w:t>在列表中的位置</w:t>
            </w:r>
          </w:p>
        </w:tc>
      </w:tr>
      <w:tr w:rsidR="00EB1F4F" w14:paraId="7110607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19FE9E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0EDC5B85" w14:textId="77777777" w:rsidR="00EB1F4F" w:rsidRDefault="006E1FEC">
            <w:r>
              <w:rPr>
                <w:rFonts w:hint="eastAsia"/>
              </w:rPr>
              <w:t>1.0</w:t>
            </w:r>
            <w:r>
              <w:t xml:space="preserve"> </w:t>
            </w:r>
            <w:r>
              <w:rPr>
                <w:rFonts w:hint="eastAsia"/>
              </w:rPr>
              <w:t>查看本院所有课程列表</w:t>
            </w:r>
          </w:p>
          <w:p w14:paraId="36AFBDAE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在鼠标移到列表中的课程上时出现浮动窗口显示课程简略信息</w:t>
            </w:r>
          </w:p>
          <w:p w14:paraId="0F0C972D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可以通过点击列表中的课程转到改课程的详细信息页面</w:t>
            </w:r>
          </w:p>
        </w:tc>
      </w:tr>
    </w:tbl>
    <w:p w14:paraId="1C512A71" w14:textId="77777777" w:rsidR="00EB1F4F" w:rsidRDefault="00EB1F4F"/>
    <w:p w14:paraId="70D604E5" w14:textId="77777777" w:rsidR="00EB1F4F" w:rsidRDefault="006E1FEC"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11：管理课程学生列表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351F31F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D86A8D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120856CA" w14:textId="77777777" w:rsidR="00EB1F4F" w:rsidRDefault="006E1FEC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200" w:type="dxa"/>
          </w:tcPr>
          <w:p w14:paraId="64F6419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563E7519" w14:textId="77777777" w:rsidR="00EB1F4F" w:rsidRDefault="006E1FEC">
            <w:pPr>
              <w:jc w:val="center"/>
            </w:pPr>
            <w:r>
              <w:rPr>
                <w:rFonts w:hint="eastAsia"/>
              </w:rPr>
              <w:t>管理课程学生列表</w:t>
            </w:r>
          </w:p>
        </w:tc>
      </w:tr>
      <w:tr w:rsidR="00EB1F4F" w14:paraId="34D2297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8CCFAE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3AC1EA13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  <w:tc>
          <w:tcPr>
            <w:tcW w:w="2200" w:type="dxa"/>
          </w:tcPr>
          <w:p w14:paraId="3C3DAE4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255479D2" w14:textId="77777777" w:rsidR="00EB1F4F" w:rsidRDefault="006E1FEC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59C8F57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D8D41D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2F24F615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2013-09-21</w:t>
            </w:r>
          </w:p>
        </w:tc>
        <w:tc>
          <w:tcPr>
            <w:tcW w:w="2200" w:type="dxa"/>
          </w:tcPr>
          <w:p w14:paraId="3801570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26746164" w14:textId="45854AD3" w:rsidR="00EB1F4F" w:rsidRDefault="00AF78A6">
            <w:pPr>
              <w:jc w:val="center"/>
            </w:pPr>
            <w:r>
              <w:rPr>
                <w:rFonts w:hint="eastAsia"/>
              </w:rPr>
              <w:t>2013-11-09</w:t>
            </w:r>
          </w:p>
        </w:tc>
      </w:tr>
      <w:tr w:rsidR="00EB1F4F" w14:paraId="6479232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D7EDD8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57048BEF" w14:textId="77777777" w:rsidR="00EB1F4F" w:rsidRDefault="006E1FEC">
            <w:r>
              <w:rPr>
                <w:rFonts w:hint="eastAsia"/>
              </w:rPr>
              <w:t>院系教务</w:t>
            </w:r>
            <w:r>
              <w:rPr>
                <w:rFonts w:ascii="宋体" w:hAnsi="宋体" w:hint="eastAsia"/>
              </w:rPr>
              <w:t>老</w:t>
            </w:r>
            <w:r>
              <w:rPr>
                <w:rFonts w:hint="eastAsia"/>
              </w:rPr>
              <w:t>师，目标是管理院系学生的课程变动并进行调整</w:t>
            </w:r>
          </w:p>
        </w:tc>
      </w:tr>
      <w:tr w:rsidR="00EB1F4F" w14:paraId="2099876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6461BA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1AA0C8DE" w14:textId="77777777" w:rsidR="00EB1F4F" w:rsidRDefault="006E1FEC">
            <w:r>
              <w:rPr>
                <w:rFonts w:hint="eastAsia"/>
              </w:rPr>
              <w:t>院系教务老师需要查看院系课程的学生列表；</w:t>
            </w:r>
          </w:p>
          <w:p w14:paraId="25469A48" w14:textId="77777777" w:rsidR="00EB1F4F" w:rsidRDefault="006E1FEC">
            <w:r>
              <w:rPr>
                <w:rFonts w:hint="eastAsia"/>
              </w:rPr>
              <w:t>院系教务老师需要编辑院系课程的学生列表；</w:t>
            </w:r>
          </w:p>
        </w:tc>
      </w:tr>
      <w:tr w:rsidR="00EB1F4F" w14:paraId="23ED4FE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CEBA28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36C6EC69" w14:textId="77777777" w:rsidR="00EB1F4F" w:rsidRDefault="006E1FEC">
            <w:r>
              <w:rPr>
                <w:rFonts w:hint="eastAsia"/>
              </w:rPr>
              <w:t>院系教务老师已经登录</w:t>
            </w:r>
          </w:p>
          <w:p w14:paraId="08684A0B" w14:textId="77777777" w:rsidR="00EB1F4F" w:rsidRDefault="006E1FEC">
            <w:r>
              <w:rPr>
                <w:rFonts w:hint="eastAsia"/>
              </w:rPr>
              <w:t>院系课程的学生列表已经发布</w:t>
            </w:r>
          </w:p>
        </w:tc>
      </w:tr>
      <w:tr w:rsidR="00EB1F4F" w14:paraId="1562745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2201F5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055E8008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014E114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D15373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31F4397C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699A641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AFAAD3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6DD3BC38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院系教务老师进入查看课程学生列表页面</w:t>
            </w:r>
          </w:p>
          <w:p w14:paraId="6EE8A03F" w14:textId="4DF7ECDC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院系教务老师通过</w:t>
            </w:r>
            <w:r w:rsidR="003D2695">
              <w:rPr>
                <w:rFonts w:hint="eastAsia"/>
              </w:rPr>
              <w:t>选择本院课程</w:t>
            </w:r>
            <w:r>
              <w:rPr>
                <w:rFonts w:hint="eastAsia"/>
              </w:rPr>
              <w:t>查看指定课程的所有学生列表</w:t>
            </w:r>
          </w:p>
          <w:p w14:paraId="6D5888B2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系统显示该课程的所有学生</w:t>
            </w:r>
          </w:p>
          <w:p w14:paraId="7880FF95" w14:textId="1A48EDD1" w:rsidR="00EB1F4F" w:rsidRDefault="006E1FEC">
            <w:r>
              <w:rPr>
                <w:rFonts w:hint="eastAsia"/>
              </w:rPr>
              <w:t>4.</w:t>
            </w:r>
            <w:r w:rsidR="00C33A2D">
              <w:rPr>
                <w:rFonts w:hint="eastAsia"/>
              </w:rPr>
              <w:t>院系教务老师输入需要操作的学生学号</w:t>
            </w:r>
          </w:p>
          <w:p w14:paraId="07D9FF21" w14:textId="18B6457D" w:rsidR="00EB1F4F" w:rsidRDefault="006E1FEC">
            <w:r>
              <w:rPr>
                <w:rFonts w:hint="eastAsia"/>
              </w:rPr>
              <w:t>5.</w:t>
            </w:r>
            <w:r w:rsidR="00C33A2D">
              <w:rPr>
                <w:rFonts w:hint="eastAsia"/>
              </w:rPr>
              <w:t>院系教务</w:t>
            </w:r>
            <w:r w:rsidR="00A0216C">
              <w:rPr>
                <w:rFonts w:hint="eastAsia"/>
              </w:rPr>
              <w:t>老师</w:t>
            </w:r>
            <w:r w:rsidR="00C33A2D">
              <w:rPr>
                <w:rFonts w:hint="eastAsia"/>
              </w:rPr>
              <w:t>点击增加或删除按钮对该学号的学生进行操作</w:t>
            </w:r>
          </w:p>
          <w:p w14:paraId="511D3C2D" w14:textId="77777777" w:rsidR="00EB1F4F" w:rsidRDefault="006E1FEC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系统保存更改</w:t>
            </w:r>
          </w:p>
        </w:tc>
      </w:tr>
      <w:tr w:rsidR="00EB1F4F" w14:paraId="0D0E929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2FF773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7D8E3CAB" w14:textId="3383FB60" w:rsidR="00EB1F4F" w:rsidRDefault="00A0216C">
            <w:r>
              <w:rPr>
                <w:rFonts w:hint="eastAsia"/>
              </w:rPr>
              <w:t>5</w:t>
            </w:r>
            <w:r w:rsidR="006E1FEC">
              <w:rPr>
                <w:rFonts w:hint="eastAsia"/>
              </w:rPr>
              <w:t>a.</w:t>
            </w:r>
            <w:r w:rsidR="00202B3F">
              <w:rPr>
                <w:rFonts w:hint="eastAsia"/>
              </w:rPr>
              <w:t>要</w:t>
            </w:r>
            <w:r w:rsidR="00D71C9C">
              <w:rPr>
                <w:rFonts w:hint="eastAsia"/>
              </w:rPr>
              <w:t>增加</w:t>
            </w:r>
            <w:r w:rsidR="00202B3F">
              <w:rPr>
                <w:rFonts w:hint="eastAsia"/>
              </w:rPr>
              <w:t>学生已经在课程列表</w:t>
            </w:r>
          </w:p>
          <w:p w14:paraId="568186D1" w14:textId="0EE75DFD" w:rsidR="00A0216C" w:rsidRDefault="00202B3F" w:rsidP="00202B3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 w:rsidR="006E1FEC">
              <w:rPr>
                <w:rFonts w:hint="eastAsia"/>
              </w:rPr>
              <w:t>1.</w:t>
            </w:r>
            <w:r w:rsidR="006E1FEC">
              <w:rPr>
                <w:rFonts w:hint="eastAsia"/>
              </w:rPr>
              <w:t>系统提示</w:t>
            </w:r>
            <w:r>
              <w:rPr>
                <w:rFonts w:hint="eastAsia"/>
              </w:rPr>
              <w:t>该学生已经选了这门课</w:t>
            </w:r>
            <w:r w:rsidR="006E1FEC">
              <w:rPr>
                <w:rFonts w:hint="eastAsia"/>
              </w:rPr>
              <w:t>，请确认后重新输入</w:t>
            </w:r>
          </w:p>
          <w:p w14:paraId="701682E6" w14:textId="77777777" w:rsidR="00202B3F" w:rsidRDefault="00202B3F" w:rsidP="00202B3F">
            <w:pPr>
              <w:rPr>
                <w:rFonts w:hint="eastAsia"/>
              </w:rPr>
            </w:pPr>
            <w:r>
              <w:rPr>
                <w:rFonts w:hint="eastAsia"/>
              </w:rPr>
              <w:t>5b.</w:t>
            </w:r>
            <w:r w:rsidR="00D71C9C">
              <w:rPr>
                <w:rFonts w:hint="eastAsia"/>
              </w:rPr>
              <w:t>要删除的学生不在课程列表中</w:t>
            </w:r>
          </w:p>
          <w:p w14:paraId="54BA6055" w14:textId="6C0BF185" w:rsidR="00D71C9C" w:rsidRDefault="00D71C9C" w:rsidP="00202B3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1.</w:t>
            </w:r>
            <w:r>
              <w:rPr>
                <w:rFonts w:hint="eastAsia"/>
              </w:rPr>
              <w:t>系统提示该课程中没有这名学生</w:t>
            </w:r>
          </w:p>
        </w:tc>
      </w:tr>
      <w:tr w:rsidR="00EB1F4F" w14:paraId="28C1D8A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31A926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2D6F7AAC" w14:textId="77777777" w:rsidR="00EB1F4F" w:rsidRDefault="006E1FEC">
            <w:r>
              <w:rPr>
                <w:rFonts w:hint="eastAsia"/>
              </w:rPr>
              <w:t>无</w:t>
            </w:r>
          </w:p>
        </w:tc>
      </w:tr>
    </w:tbl>
    <w:p w14:paraId="2FA04F30" w14:textId="77777777" w:rsidR="00EB1F4F" w:rsidRDefault="00EB1F4F"/>
    <w:p w14:paraId="340AAED8" w14:textId="77777777" w:rsidR="00EB1F4F" w:rsidRDefault="006E1FEC"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12：查看课程学生列表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08026A0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8E2561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3E0E2825" w14:textId="77777777" w:rsidR="00EB1F4F" w:rsidRDefault="006E1FEC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200" w:type="dxa"/>
          </w:tcPr>
          <w:p w14:paraId="4026E13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2E9AE9A7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查看课程学生列表</w:t>
            </w:r>
          </w:p>
        </w:tc>
      </w:tr>
      <w:tr w:rsidR="00EB1F4F" w14:paraId="177F1BB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FA9AD5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0B6C8C13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  <w:tc>
          <w:tcPr>
            <w:tcW w:w="2200" w:type="dxa"/>
          </w:tcPr>
          <w:p w14:paraId="5E466CB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4EC5DB69" w14:textId="165CD193" w:rsidR="00EB1F4F" w:rsidRDefault="00D91A39">
            <w:pPr>
              <w:jc w:val="center"/>
            </w:pPr>
            <w:r>
              <w:rPr>
                <w:rFonts w:hint="eastAsia"/>
              </w:rPr>
              <w:t>沈静怡</w:t>
            </w:r>
          </w:p>
        </w:tc>
      </w:tr>
      <w:tr w:rsidR="00EB1F4F" w14:paraId="0E6C523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256394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40DF584B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2013-9-21</w:t>
            </w:r>
          </w:p>
        </w:tc>
        <w:tc>
          <w:tcPr>
            <w:tcW w:w="2200" w:type="dxa"/>
          </w:tcPr>
          <w:p w14:paraId="534AFB6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E9AA9AD" w14:textId="2A3B42BB" w:rsidR="00EB1F4F" w:rsidRDefault="00A23985">
            <w:pPr>
              <w:jc w:val="center"/>
            </w:pPr>
            <w:r>
              <w:rPr>
                <w:rFonts w:hint="eastAsia"/>
              </w:rPr>
              <w:t>2013-11</w:t>
            </w:r>
            <w:r w:rsidR="006E1FEC">
              <w:rPr>
                <w:rFonts w:hint="eastAsia"/>
              </w:rPr>
              <w:t>-</w:t>
            </w:r>
            <w:r>
              <w:rPr>
                <w:rFonts w:hint="eastAsia"/>
              </w:rPr>
              <w:t>09</w:t>
            </w:r>
          </w:p>
        </w:tc>
      </w:tr>
      <w:tr w:rsidR="00EB1F4F" w14:paraId="6FFB082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C9A4E3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76B745BB" w14:textId="77777777" w:rsidR="00EB1F4F" w:rsidRDefault="006E1FEC">
            <w:r>
              <w:rPr>
                <w:rFonts w:hint="eastAsia"/>
              </w:rPr>
              <w:t>任课老师，目的是查看选择某门课程的所有学生列表信息</w:t>
            </w:r>
          </w:p>
        </w:tc>
      </w:tr>
      <w:tr w:rsidR="00EB1F4F" w14:paraId="40ABA87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C74855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6D2BB42A" w14:textId="77777777" w:rsidR="00EB1F4F" w:rsidRDefault="006E1FEC">
            <w:r>
              <w:rPr>
                <w:rFonts w:hint="eastAsia"/>
              </w:rPr>
              <w:t>任课老师需要了解学生信息</w:t>
            </w:r>
          </w:p>
        </w:tc>
      </w:tr>
      <w:tr w:rsidR="00EB1F4F" w14:paraId="0AB189D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46BBFB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04A6B670" w14:textId="77777777" w:rsidR="00EB1F4F" w:rsidRDefault="006E1FEC">
            <w:r>
              <w:rPr>
                <w:rFonts w:hint="eastAsia"/>
              </w:rPr>
              <w:t>任课老师已登录</w:t>
            </w:r>
          </w:p>
        </w:tc>
      </w:tr>
      <w:tr w:rsidR="00EB1F4F" w14:paraId="05B7C23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8016B1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9776DB0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449394A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5A2AA8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7C758C48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5BAB654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CBB87B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715158C8" w14:textId="2CDAF4EA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</w:t>
            </w:r>
            <w:r w:rsidR="004715DF">
              <w:rPr>
                <w:rFonts w:hint="eastAsia"/>
              </w:rPr>
              <w:t>下拉列表中显示任课老师</w:t>
            </w:r>
            <w:r w:rsidR="001E6811">
              <w:rPr>
                <w:rFonts w:hint="eastAsia"/>
              </w:rPr>
              <w:t>的</w:t>
            </w:r>
            <w:r w:rsidR="004715DF">
              <w:rPr>
                <w:rFonts w:hint="eastAsia"/>
              </w:rPr>
              <w:t>所有课程名称</w:t>
            </w:r>
          </w:p>
          <w:p w14:paraId="58C7D595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任课老师选择需要查看学生列表的课程</w:t>
            </w:r>
          </w:p>
          <w:p w14:paraId="0559A8BF" w14:textId="534B8923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系统显</w:t>
            </w:r>
            <w:r w:rsidR="00A868A1">
              <w:rPr>
                <w:rFonts w:hint="eastAsia"/>
              </w:rPr>
              <w:t>示选上该门课的学生列表，信息包括学生的学号、姓名、性别、</w:t>
            </w:r>
            <w:r>
              <w:rPr>
                <w:rFonts w:hint="eastAsia"/>
              </w:rPr>
              <w:t>院系</w:t>
            </w:r>
            <w:r w:rsidR="00A868A1">
              <w:rPr>
                <w:rFonts w:hint="eastAsia"/>
              </w:rPr>
              <w:t>以及备注</w:t>
            </w:r>
          </w:p>
        </w:tc>
      </w:tr>
      <w:tr w:rsidR="00EB1F4F" w14:paraId="7E77CD4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9592FF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4D928C32" w14:textId="77777777" w:rsidR="00EB1F4F" w:rsidRDefault="006E1FEC">
            <w:r>
              <w:rPr>
                <w:rFonts w:hint="eastAsia"/>
              </w:rPr>
              <w:t>1b.</w:t>
            </w:r>
            <w:r>
              <w:rPr>
                <w:rFonts w:hint="eastAsia"/>
              </w:rPr>
              <w:t>任课老师无课程</w:t>
            </w:r>
          </w:p>
          <w:p w14:paraId="0A19361B" w14:textId="77777777" w:rsidR="00EB1F4F" w:rsidRDefault="006E1FEC">
            <w:r>
              <w:rPr>
                <w:rFonts w:hint="eastAsia"/>
              </w:rPr>
              <w:t xml:space="preserve">    1.</w:t>
            </w:r>
            <w:r>
              <w:rPr>
                <w:rFonts w:hint="eastAsia"/>
              </w:rPr>
              <w:t>系统提示无课程</w:t>
            </w:r>
          </w:p>
          <w:p w14:paraId="043D586B" w14:textId="77777777" w:rsidR="00EB1F4F" w:rsidRDefault="006E1FEC">
            <w:r>
              <w:rPr>
                <w:rFonts w:hint="eastAsia"/>
              </w:rPr>
              <w:t>3b.</w:t>
            </w:r>
            <w:r>
              <w:rPr>
                <w:rFonts w:hint="eastAsia"/>
              </w:rPr>
              <w:t>没有学生选这门课程</w:t>
            </w:r>
          </w:p>
          <w:p w14:paraId="4075B399" w14:textId="77777777" w:rsidR="00EB1F4F" w:rsidRDefault="006E1FEC">
            <w:r>
              <w:rPr>
                <w:rFonts w:hint="eastAsia"/>
              </w:rPr>
              <w:t xml:space="preserve">    3.</w:t>
            </w:r>
            <w:r>
              <w:rPr>
                <w:rFonts w:hint="eastAsia"/>
              </w:rPr>
              <w:t>系统提示无学生选该门课程</w:t>
            </w:r>
          </w:p>
        </w:tc>
      </w:tr>
      <w:tr w:rsidR="00EB1F4F" w14:paraId="6956D08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50BB8D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3DBF2763" w14:textId="77777777" w:rsidR="00EB1F4F" w:rsidRDefault="006E1FEC">
            <w:r>
              <w:rPr>
                <w:rFonts w:hint="eastAsia"/>
              </w:rPr>
              <w:t>无</w:t>
            </w:r>
          </w:p>
        </w:tc>
      </w:tr>
    </w:tbl>
    <w:p w14:paraId="428B143A" w14:textId="77777777" w:rsidR="00EB1F4F" w:rsidRDefault="00EB1F4F">
      <w:pPr>
        <w:rPr>
          <w:rFonts w:ascii="黑体" w:eastAsia="黑体" w:hAnsi="黑体"/>
          <w:sz w:val="24"/>
          <w:szCs w:val="24"/>
        </w:rPr>
      </w:pPr>
    </w:p>
    <w:p w14:paraId="6C93C398" w14:textId="77777777" w:rsidR="00EB1F4F" w:rsidRDefault="006E1FE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column"/>
      </w:r>
    </w:p>
    <w:p w14:paraId="7BC385D7" w14:textId="77777777" w:rsidR="00EB1F4F" w:rsidRDefault="006E1FEC">
      <w:r>
        <w:rPr>
          <w:rFonts w:ascii="黑体" w:eastAsia="黑体" w:hAnsi="黑体"/>
          <w:sz w:val="24"/>
          <w:szCs w:val="24"/>
        </w:rPr>
        <w:t>用例</w:t>
      </w:r>
      <w:r>
        <w:rPr>
          <w:rFonts w:ascii="黑体" w:eastAsia="黑体" w:hAnsi="黑体" w:hint="eastAsia"/>
          <w:sz w:val="24"/>
          <w:szCs w:val="24"/>
        </w:rPr>
        <w:t>13：编辑课程信息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7A221D1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6F2916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72C0DF7A" w14:textId="77777777" w:rsidR="00EB1F4F" w:rsidRDefault="006E1FEC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200" w:type="dxa"/>
          </w:tcPr>
          <w:p w14:paraId="6C4A3AF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76C4E214" w14:textId="77777777" w:rsidR="00EB1F4F" w:rsidRDefault="006E1FEC">
            <w:pPr>
              <w:jc w:val="center"/>
            </w:pPr>
            <w:r>
              <w:rPr>
                <w:rFonts w:hint="eastAsia"/>
              </w:rPr>
              <w:t>编辑课程信息</w:t>
            </w:r>
          </w:p>
        </w:tc>
      </w:tr>
      <w:tr w:rsidR="00EB1F4F" w14:paraId="5E511BE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9C1DC2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6D26DECA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  <w:tc>
          <w:tcPr>
            <w:tcW w:w="2200" w:type="dxa"/>
          </w:tcPr>
          <w:p w14:paraId="073DCE7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69257D9F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</w:tr>
      <w:tr w:rsidR="00EB1F4F" w14:paraId="460F87E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8A8FA6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359C5C07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2013-9-21</w:t>
            </w:r>
          </w:p>
        </w:tc>
        <w:tc>
          <w:tcPr>
            <w:tcW w:w="2200" w:type="dxa"/>
          </w:tcPr>
          <w:p w14:paraId="4A833B0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277B73A0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2013-9-21</w:t>
            </w:r>
          </w:p>
        </w:tc>
      </w:tr>
      <w:tr w:rsidR="00EB1F4F" w14:paraId="6D69A6E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CDEA84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64E98394" w14:textId="77777777" w:rsidR="00EB1F4F" w:rsidRDefault="006E1FEC">
            <w:r>
              <w:rPr>
                <w:rFonts w:hint="eastAsia"/>
              </w:rPr>
              <w:t>任课老师，目的是输入或者调整课程信息</w:t>
            </w:r>
          </w:p>
        </w:tc>
      </w:tr>
      <w:tr w:rsidR="00EB1F4F" w14:paraId="6901130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93583A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65076D82" w14:textId="77777777" w:rsidR="00EB1F4F" w:rsidRDefault="006E1FEC">
            <w:r>
              <w:rPr>
                <w:rFonts w:hint="eastAsia"/>
              </w:rPr>
              <w:t>任课老师需要输入或者修改课程信息</w:t>
            </w:r>
          </w:p>
        </w:tc>
      </w:tr>
      <w:tr w:rsidR="00EB1F4F" w14:paraId="7B289DE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942F41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489AF151" w14:textId="77777777" w:rsidR="00EB1F4F" w:rsidRDefault="006E1FEC">
            <w:r>
              <w:rPr>
                <w:rFonts w:hint="eastAsia"/>
              </w:rPr>
              <w:t>任课老师已登录</w:t>
            </w:r>
          </w:p>
        </w:tc>
      </w:tr>
      <w:tr w:rsidR="00EB1F4F" w14:paraId="7023240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03E427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F89AF9E" w14:textId="77777777" w:rsidR="00EB1F4F" w:rsidRDefault="006E1FEC">
            <w:r>
              <w:rPr>
                <w:rFonts w:hint="eastAsia"/>
              </w:rPr>
              <w:t>更新课程信息</w:t>
            </w:r>
          </w:p>
        </w:tc>
      </w:tr>
      <w:tr w:rsidR="00EB1F4F" w14:paraId="1FB3513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F2AF6E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7E4E5F84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41C9E81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D3FE4B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5736986C" w14:textId="03F232E1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系统显示任课老师的所有课程的简略信息，包括课程编号、课程名称、</w:t>
            </w:r>
            <w:r w:rsidR="00E92777">
              <w:rPr>
                <w:rFonts w:hint="eastAsia"/>
              </w:rPr>
              <w:t>上课人数、上课时间地点</w:t>
            </w:r>
          </w:p>
          <w:p w14:paraId="648253CE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任课老师选择需要添加或者编辑课程信息的课程</w:t>
            </w:r>
          </w:p>
          <w:p w14:paraId="76D5E73D" w14:textId="77777777" w:rsidR="00EB1F4F" w:rsidRDefault="006E1FE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系统显示该门课的详细信息</w:t>
            </w:r>
          </w:p>
          <w:p w14:paraId="07151476" w14:textId="3A3DA898" w:rsidR="00EB1F4F" w:rsidRDefault="006E1FE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任课老师填写该课程的</w:t>
            </w:r>
            <w:r w:rsidR="006858B2">
              <w:rPr>
                <w:rFonts w:hint="eastAsia"/>
              </w:rPr>
              <w:t>课程介绍、</w:t>
            </w:r>
            <w:r>
              <w:rPr>
                <w:rFonts w:hint="eastAsia"/>
              </w:rPr>
              <w:t>课程大纲、使用教材以及参考书目信息</w:t>
            </w:r>
          </w:p>
          <w:p w14:paraId="4EBEABBD" w14:textId="77777777" w:rsidR="00EB1F4F" w:rsidRDefault="006E1FEC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任课老师点击确认完成对课程信息的添加或修改</w:t>
            </w:r>
          </w:p>
          <w:p w14:paraId="03CF4655" w14:textId="77777777" w:rsidR="00EB1F4F" w:rsidRDefault="006E1FEC">
            <w:r>
              <w:rPr>
                <w:rFonts w:hint="eastAsia"/>
              </w:rPr>
              <w:t>任课老师重复步骤</w:t>
            </w:r>
            <w:r>
              <w:rPr>
                <w:rFonts w:hint="eastAsia"/>
              </w:rPr>
              <w:t>1-5</w:t>
            </w:r>
            <w:r>
              <w:rPr>
                <w:rFonts w:hint="eastAsia"/>
              </w:rPr>
              <w:t>完成对需要添加或更改的课程的课程信息的添加或修改</w:t>
            </w:r>
          </w:p>
        </w:tc>
      </w:tr>
      <w:tr w:rsidR="00EB1F4F" w14:paraId="2A50937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9D9C9E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3324171C" w14:textId="77777777" w:rsidR="00EB1F4F" w:rsidRDefault="006E1FEC">
            <w:r>
              <w:rPr>
                <w:rFonts w:hint="eastAsia"/>
              </w:rPr>
              <w:t>1b.</w:t>
            </w:r>
            <w:r>
              <w:rPr>
                <w:rFonts w:hint="eastAsia"/>
              </w:rPr>
              <w:t>任课老师无课程</w:t>
            </w:r>
          </w:p>
          <w:p w14:paraId="0A9765D1" w14:textId="77777777" w:rsidR="00EB1F4F" w:rsidRDefault="006E1FEC">
            <w:r>
              <w:rPr>
                <w:rFonts w:hint="eastAsia"/>
              </w:rPr>
              <w:t xml:space="preserve">  1.</w:t>
            </w:r>
            <w:r>
              <w:rPr>
                <w:rFonts w:hint="eastAsia"/>
              </w:rPr>
              <w:t>系统提示无课程需要编辑</w:t>
            </w:r>
          </w:p>
          <w:p w14:paraId="6D29B1D4" w14:textId="77777777" w:rsidR="00EB1F4F" w:rsidRDefault="006E1FEC">
            <w:r>
              <w:rPr>
                <w:rFonts w:hint="eastAsia"/>
              </w:rPr>
              <w:t>4b.</w:t>
            </w:r>
            <w:r>
              <w:rPr>
                <w:rFonts w:hint="eastAsia"/>
              </w:rPr>
              <w:t>课程信息未填写完整</w:t>
            </w:r>
          </w:p>
          <w:p w14:paraId="739806FA" w14:textId="77777777" w:rsidR="00EB1F4F" w:rsidRDefault="006E1FEC">
            <w:r>
              <w:rPr>
                <w:rFonts w:hint="eastAsia"/>
              </w:rPr>
              <w:t xml:space="preserve">  4.</w:t>
            </w:r>
            <w:r>
              <w:rPr>
                <w:rFonts w:hint="eastAsia"/>
              </w:rPr>
              <w:t>系统提示要求任课老师输入完整</w:t>
            </w:r>
          </w:p>
        </w:tc>
      </w:tr>
      <w:tr w:rsidR="00EB1F4F" w14:paraId="61243F2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037073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0A1BA20B" w14:textId="77777777" w:rsidR="00EB1F4F" w:rsidRDefault="006E1FEC">
            <w:r>
              <w:rPr>
                <w:rFonts w:hint="eastAsia"/>
              </w:rPr>
              <w:t>无</w:t>
            </w:r>
          </w:p>
        </w:tc>
      </w:tr>
    </w:tbl>
    <w:p w14:paraId="4697E674" w14:textId="77777777" w:rsidR="00EB1F4F" w:rsidRDefault="00EB1F4F"/>
    <w:p w14:paraId="4C70D2D2" w14:textId="77777777" w:rsidR="00EB1F4F" w:rsidRDefault="006E1FEC"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14：录入课程成绩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58D81D56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F54A49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0D3B410D" w14:textId="77777777" w:rsidR="00EB1F4F" w:rsidRDefault="006E1FE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200" w:type="dxa"/>
          </w:tcPr>
          <w:p w14:paraId="353B3D6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3CB07728" w14:textId="77777777" w:rsidR="00EB1F4F" w:rsidRDefault="006E1FEC">
            <w:pPr>
              <w:jc w:val="center"/>
            </w:pPr>
            <w:r>
              <w:rPr>
                <w:rFonts w:hint="eastAsia"/>
              </w:rPr>
              <w:t>录入课程成绩</w:t>
            </w:r>
          </w:p>
        </w:tc>
      </w:tr>
      <w:tr w:rsidR="00EB1F4F" w14:paraId="0EDF3E4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5EA43F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373EE8EC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  <w:tc>
          <w:tcPr>
            <w:tcW w:w="2200" w:type="dxa"/>
          </w:tcPr>
          <w:p w14:paraId="037A7F9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0D7CFC14" w14:textId="77777777" w:rsidR="00EB1F4F" w:rsidRDefault="006E1FEC">
            <w:pPr>
              <w:jc w:val="center"/>
            </w:pPr>
            <w:r>
              <w:rPr>
                <w:rFonts w:hint="eastAsia"/>
              </w:rPr>
              <w:t>王天宇</w:t>
            </w:r>
          </w:p>
        </w:tc>
      </w:tr>
      <w:tr w:rsidR="00EB1F4F" w14:paraId="44DB017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565917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448A9AB6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2013-9-21</w:t>
            </w:r>
          </w:p>
        </w:tc>
        <w:tc>
          <w:tcPr>
            <w:tcW w:w="2200" w:type="dxa"/>
          </w:tcPr>
          <w:p w14:paraId="145E041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5CFED99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2013-9-21</w:t>
            </w:r>
          </w:p>
        </w:tc>
      </w:tr>
      <w:tr w:rsidR="00EB1F4F" w14:paraId="6542272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0D407E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013EE775" w14:textId="77777777" w:rsidR="00EB1F4F" w:rsidRDefault="006E1FEC">
            <w:r>
              <w:rPr>
                <w:rFonts w:hint="eastAsia"/>
              </w:rPr>
              <w:t>任课老师，目的是登记或者修改学生成绩</w:t>
            </w:r>
          </w:p>
        </w:tc>
      </w:tr>
      <w:tr w:rsidR="00EB1F4F" w14:paraId="6C1D831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5E3FC9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065E5632" w14:textId="77777777" w:rsidR="00EB1F4F" w:rsidRDefault="006E1FEC">
            <w:r>
              <w:rPr>
                <w:rFonts w:hint="eastAsia"/>
              </w:rPr>
              <w:t>任课老师需要登记或修改学生成绩时</w:t>
            </w:r>
          </w:p>
        </w:tc>
      </w:tr>
      <w:tr w:rsidR="00EB1F4F" w14:paraId="7FABBE4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33C16A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733CD45C" w14:textId="77777777" w:rsidR="00EB1F4F" w:rsidRDefault="006E1FEC">
            <w:r>
              <w:rPr>
                <w:rFonts w:hint="eastAsia"/>
              </w:rPr>
              <w:t>任课老师已登录</w:t>
            </w:r>
          </w:p>
        </w:tc>
      </w:tr>
      <w:tr w:rsidR="00EB1F4F" w14:paraId="4080B9E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AAEFF7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268B13BB" w14:textId="77777777" w:rsidR="00EB1F4F" w:rsidRDefault="006E1FEC">
            <w:r>
              <w:rPr>
                <w:rFonts w:hint="eastAsia"/>
              </w:rPr>
              <w:t>无</w:t>
            </w:r>
          </w:p>
        </w:tc>
      </w:tr>
      <w:tr w:rsidR="00EB1F4F" w14:paraId="19E7EA9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56801D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221BA725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46F7F1B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11F8CE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626C6E66" w14:textId="0DBDF01B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</w:t>
            </w:r>
            <w:r w:rsidR="007A530C">
              <w:rPr>
                <w:rFonts w:hint="eastAsia"/>
              </w:rPr>
              <w:t>下拉列表显示教师所有课程名称</w:t>
            </w:r>
          </w:p>
          <w:p w14:paraId="74D43729" w14:textId="77777777" w:rsidR="00EB1F4F" w:rsidRDefault="006E1FE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任课老师选择需要登记学生成绩的课程</w:t>
            </w:r>
          </w:p>
          <w:p w14:paraId="0C55269E" w14:textId="5F81B448" w:rsidR="00EB1F4F" w:rsidRDefault="006E1FEC" w:rsidP="00532525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系统显示选上该门课的学生列表，信息包括学生的学号、姓名、</w:t>
            </w:r>
            <w:r w:rsidR="00532525">
              <w:rPr>
                <w:rFonts w:hint="eastAsia"/>
              </w:rPr>
              <w:t>成绩</w:t>
            </w:r>
            <w:bookmarkStart w:id="0" w:name="_GoBack"/>
            <w:bookmarkEnd w:id="0"/>
          </w:p>
          <w:p w14:paraId="39B745A7" w14:textId="77777777" w:rsidR="00EB1F4F" w:rsidRDefault="006E1FE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任课老师通过添加或者修改学生成绩完成对学生成绩的添加或修改</w:t>
            </w:r>
          </w:p>
        </w:tc>
      </w:tr>
      <w:tr w:rsidR="00EB1F4F" w14:paraId="100B7E6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101798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209F639E" w14:textId="77777777" w:rsidR="00EB1F4F" w:rsidRDefault="006E1FEC">
            <w:r>
              <w:rPr>
                <w:rFonts w:hint="eastAsia"/>
              </w:rPr>
              <w:t>1b.</w:t>
            </w:r>
            <w:r>
              <w:rPr>
                <w:rFonts w:hint="eastAsia"/>
              </w:rPr>
              <w:t>任课老师无课程</w:t>
            </w:r>
          </w:p>
          <w:p w14:paraId="1DBD73C0" w14:textId="77777777" w:rsidR="00EB1F4F" w:rsidRDefault="006E1FEC">
            <w:r>
              <w:rPr>
                <w:rFonts w:hint="eastAsia"/>
              </w:rPr>
              <w:t xml:space="preserve">    1.</w:t>
            </w:r>
            <w:r>
              <w:rPr>
                <w:rFonts w:hint="eastAsia"/>
              </w:rPr>
              <w:t>系统提示无课程需要编辑</w:t>
            </w:r>
          </w:p>
          <w:p w14:paraId="080E4DF1" w14:textId="77777777" w:rsidR="00EB1F4F" w:rsidRDefault="006E1FEC">
            <w:r>
              <w:rPr>
                <w:rFonts w:hint="eastAsia"/>
              </w:rPr>
              <w:t>3b.</w:t>
            </w:r>
            <w:r>
              <w:rPr>
                <w:rFonts w:hint="eastAsia"/>
              </w:rPr>
              <w:t>没有学生选这门课程</w:t>
            </w:r>
          </w:p>
          <w:p w14:paraId="27D0CB14" w14:textId="77777777" w:rsidR="00EB1F4F" w:rsidRDefault="006E1FEC">
            <w:r>
              <w:rPr>
                <w:rFonts w:hint="eastAsia"/>
              </w:rPr>
              <w:t xml:space="preserve">    3.</w:t>
            </w:r>
            <w:r>
              <w:rPr>
                <w:rFonts w:hint="eastAsia"/>
              </w:rPr>
              <w:t>系统提示无学生选该门课程</w:t>
            </w:r>
          </w:p>
        </w:tc>
      </w:tr>
      <w:tr w:rsidR="00EB1F4F" w14:paraId="6C3DD69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3FD21D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41080893" w14:textId="77777777" w:rsidR="00EB1F4F" w:rsidRDefault="006E1FE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后期支持通过导入</w:t>
            </w:r>
            <w:proofErr w:type="spellStart"/>
            <w:r>
              <w:rPr>
                <w:rFonts w:hint="eastAsia"/>
              </w:rPr>
              <w:t>csv</w:t>
            </w:r>
            <w:proofErr w:type="spellEnd"/>
            <w:r>
              <w:rPr>
                <w:rFonts w:hint="eastAsia"/>
              </w:rPr>
              <w:t>或</w:t>
            </w:r>
            <w:proofErr w:type="spellStart"/>
            <w:r>
              <w:rPr>
                <w:rFonts w:hint="eastAsia"/>
              </w:rPr>
              <w:t>xls</w:t>
            </w:r>
            <w:proofErr w:type="spellEnd"/>
            <w:r>
              <w:rPr>
                <w:rFonts w:hint="eastAsia"/>
              </w:rPr>
              <w:t>批量导入或者修改学生成绩</w:t>
            </w:r>
          </w:p>
        </w:tc>
      </w:tr>
    </w:tbl>
    <w:p w14:paraId="1B5DCA2E" w14:textId="77777777" w:rsidR="00EB1F4F" w:rsidRDefault="00EB1F4F"/>
    <w:p w14:paraId="7821F517" w14:textId="77777777" w:rsidR="00EB1F4F" w:rsidRDefault="006E1FEC">
      <w:pPr>
        <w:rPr>
          <w:rFonts w:ascii="黑体" w:eastAsia="黑体" w:hAnsi="黑体"/>
          <w:sz w:val="24"/>
          <w:szCs w:val="24"/>
        </w:rPr>
      </w:pPr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15：查看院系教学计划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109AAE3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9C45DE7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0D534C26" w14:textId="77777777" w:rsidR="00EB1F4F" w:rsidRDefault="006E1FEC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200" w:type="dxa"/>
          </w:tcPr>
          <w:p w14:paraId="4F9D107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578E7E93" w14:textId="77777777" w:rsidR="00EB1F4F" w:rsidRDefault="006E1FEC">
            <w:pPr>
              <w:jc w:val="center"/>
            </w:pPr>
            <w:r>
              <w:t>查看院系教学计划</w:t>
            </w:r>
          </w:p>
        </w:tc>
      </w:tr>
      <w:tr w:rsidR="00EB1F4F" w14:paraId="06A49FB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91A1B2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19911A63" w14:textId="77777777" w:rsidR="00EB1F4F" w:rsidRDefault="006E1FEC">
            <w:pPr>
              <w:jc w:val="center"/>
            </w:pPr>
            <w:r>
              <w:t>吴晓晨</w:t>
            </w:r>
          </w:p>
        </w:tc>
        <w:tc>
          <w:tcPr>
            <w:tcW w:w="2200" w:type="dxa"/>
          </w:tcPr>
          <w:p w14:paraId="6EAE12A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270F07A2" w14:textId="77777777" w:rsidR="00EB1F4F" w:rsidRDefault="006E1FEC">
            <w:pPr>
              <w:jc w:val="center"/>
            </w:pPr>
            <w:r>
              <w:t>吴晓晨</w:t>
            </w:r>
          </w:p>
        </w:tc>
      </w:tr>
      <w:tr w:rsidR="00EB1F4F" w14:paraId="438F7CB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48F8BA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41EDD957" w14:textId="77777777" w:rsidR="00EB1F4F" w:rsidRDefault="006E1FEC">
            <w:pPr>
              <w:jc w:val="center"/>
            </w:pPr>
            <w:r>
              <w:t>2013-09-21</w:t>
            </w:r>
          </w:p>
        </w:tc>
        <w:tc>
          <w:tcPr>
            <w:tcW w:w="2200" w:type="dxa"/>
          </w:tcPr>
          <w:p w14:paraId="5CB7BDB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0FF4F609" w14:textId="77777777" w:rsidR="00EB1F4F" w:rsidRDefault="006E1FEC">
            <w:pPr>
              <w:jc w:val="center"/>
            </w:pPr>
            <w:r>
              <w:t>2013-09-21</w:t>
            </w:r>
          </w:p>
        </w:tc>
      </w:tr>
      <w:tr w:rsidR="00EB1F4F" w14:paraId="3A57BA1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2B0D40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04C2A59A" w14:textId="77777777" w:rsidR="00EB1F4F" w:rsidRDefault="006E1FEC">
            <w:r>
              <w:t>学生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目的是查看院系教学计划</w:t>
            </w:r>
          </w:p>
        </w:tc>
      </w:tr>
      <w:tr w:rsidR="00EB1F4F" w14:paraId="5B8B1A2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28A160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167D2F45" w14:textId="77777777" w:rsidR="00EB1F4F" w:rsidRDefault="006E1FEC">
            <w:r>
              <w:rPr>
                <w:rFonts w:hint="eastAsia"/>
              </w:rPr>
              <w:t>用户想要查看教学计划</w:t>
            </w:r>
          </w:p>
        </w:tc>
      </w:tr>
      <w:tr w:rsidR="00EB1F4F" w14:paraId="2A64959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277D4F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4A32C0EE" w14:textId="77777777" w:rsidR="00EB1F4F" w:rsidRDefault="006E1FEC">
            <w:pPr>
              <w:numPr>
                <w:ilvl w:val="0"/>
                <w:numId w:val="19"/>
              </w:numPr>
            </w:pPr>
            <w:r>
              <w:t>用户已经登录</w:t>
            </w:r>
          </w:p>
          <w:p w14:paraId="18204E32" w14:textId="77777777" w:rsidR="00EB1F4F" w:rsidRDefault="006E1FEC">
            <w:pPr>
              <w:numPr>
                <w:ilvl w:val="0"/>
                <w:numId w:val="19"/>
              </w:numPr>
            </w:pPr>
            <w:r>
              <w:t>教学计划已经发布</w:t>
            </w:r>
          </w:p>
        </w:tc>
      </w:tr>
      <w:tr w:rsidR="00EB1F4F" w14:paraId="15BA479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FCB183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D6C104D" w14:textId="77777777" w:rsidR="00EB1F4F" w:rsidRDefault="006E1FEC">
            <w:r>
              <w:t>无</w:t>
            </w:r>
          </w:p>
        </w:tc>
      </w:tr>
      <w:tr w:rsidR="00EB1F4F" w14:paraId="166D743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659621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4E14FE52" w14:textId="77777777" w:rsidR="00EB1F4F" w:rsidRDefault="006E1FEC">
            <w:r>
              <w:rPr>
                <w:rFonts w:hint="eastAsia"/>
              </w:rPr>
              <w:t>低</w:t>
            </w:r>
          </w:p>
        </w:tc>
      </w:tr>
      <w:tr w:rsidR="00EB1F4F" w14:paraId="0904FD5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00F64E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699FABDE" w14:textId="77777777" w:rsidR="00EB1F4F" w:rsidRDefault="006E1FEC">
            <w:pPr>
              <w:numPr>
                <w:ilvl w:val="0"/>
                <w:numId w:val="20"/>
              </w:numPr>
            </w:pPr>
            <w:r>
              <w:t>点击查看</w:t>
            </w:r>
            <w:r>
              <w:rPr>
                <w:rFonts w:hint="eastAsia"/>
              </w:rPr>
              <w:t>院系计划</w:t>
            </w:r>
            <w:r>
              <w:t>按钮</w:t>
            </w:r>
          </w:p>
          <w:p w14:paraId="2D914056" w14:textId="77777777" w:rsidR="00EB1F4F" w:rsidRDefault="006E1FEC">
            <w:pPr>
              <w:numPr>
                <w:ilvl w:val="0"/>
                <w:numId w:val="20"/>
              </w:numPr>
            </w:pPr>
            <w:r>
              <w:t>系统根据用户所属院系选择计划，并且显示出来</w:t>
            </w:r>
          </w:p>
          <w:p w14:paraId="385DFECE" w14:textId="77777777" w:rsidR="00EB1F4F" w:rsidRDefault="006E1FE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．点击关闭按钮，返回上一层</w:t>
            </w:r>
          </w:p>
        </w:tc>
      </w:tr>
      <w:tr w:rsidR="00EB1F4F" w14:paraId="6CB0B04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F7746D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3DE5C9AD" w14:textId="77777777" w:rsidR="00EB1F4F" w:rsidRDefault="006E1FEC">
            <w:r>
              <w:rPr>
                <w:rFonts w:hint="eastAsia"/>
              </w:rPr>
              <w:t>1a</w:t>
            </w:r>
            <w:r>
              <w:t xml:space="preserve">. </w:t>
            </w:r>
            <w:r>
              <w:t>教学计划还未发布</w:t>
            </w:r>
          </w:p>
          <w:p w14:paraId="3376B955" w14:textId="77777777" w:rsidR="00EB1F4F" w:rsidRDefault="006E1FEC">
            <w:r>
              <w:rPr>
                <w:rFonts w:hint="eastAsia"/>
              </w:rPr>
              <w:t xml:space="preserve">   2.</w:t>
            </w:r>
            <w:r>
              <w:rPr>
                <w:rFonts w:hint="eastAsia"/>
              </w:rPr>
              <w:t>系统提示教学计划还未发布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并且返回上一层</w:t>
            </w:r>
          </w:p>
        </w:tc>
      </w:tr>
      <w:tr w:rsidR="00EB1F4F" w14:paraId="66564BF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16812D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20A7F45D" w14:textId="77777777" w:rsidR="00EB1F4F" w:rsidRDefault="006E1FEC">
            <w:r>
              <w:rPr>
                <w:rFonts w:hint="eastAsia"/>
              </w:rPr>
              <w:t>无</w:t>
            </w:r>
          </w:p>
        </w:tc>
      </w:tr>
    </w:tbl>
    <w:p w14:paraId="17ADBEDE" w14:textId="77777777" w:rsidR="00EB1F4F" w:rsidRDefault="00EB1F4F"/>
    <w:p w14:paraId="7F800696" w14:textId="77777777" w:rsidR="00EB1F4F" w:rsidRDefault="006E1FE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16:  选课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25EFFB2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D89B4A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56E571B8" w14:textId="77777777" w:rsidR="00EB1F4F" w:rsidRDefault="006E1FEC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200" w:type="dxa"/>
          </w:tcPr>
          <w:p w14:paraId="3B487915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665A0147" w14:textId="77777777" w:rsidR="00EB1F4F" w:rsidRDefault="006E1FEC">
            <w:pPr>
              <w:jc w:val="center"/>
            </w:pPr>
            <w:r>
              <w:t>选课</w:t>
            </w:r>
          </w:p>
        </w:tc>
      </w:tr>
      <w:tr w:rsidR="00EB1F4F" w14:paraId="1DE71A8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282D26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6FCE549D" w14:textId="77777777" w:rsidR="00EB1F4F" w:rsidRDefault="006E1FEC">
            <w:pPr>
              <w:jc w:val="center"/>
            </w:pPr>
            <w:r>
              <w:t>吴晓晨</w:t>
            </w:r>
          </w:p>
        </w:tc>
        <w:tc>
          <w:tcPr>
            <w:tcW w:w="2200" w:type="dxa"/>
          </w:tcPr>
          <w:p w14:paraId="599108C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2C0A302E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</w:tr>
      <w:tr w:rsidR="00EB1F4F" w14:paraId="40C2B16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5F22B6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7678C1C5" w14:textId="77777777" w:rsidR="00EB1F4F" w:rsidRDefault="006E1FEC">
            <w:pPr>
              <w:jc w:val="center"/>
            </w:pPr>
            <w:r>
              <w:t>2013-09-21</w:t>
            </w:r>
          </w:p>
        </w:tc>
        <w:tc>
          <w:tcPr>
            <w:tcW w:w="2200" w:type="dxa"/>
          </w:tcPr>
          <w:p w14:paraId="11AEA63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42B6B5C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2013-09-24</w:t>
            </w:r>
          </w:p>
        </w:tc>
      </w:tr>
      <w:tr w:rsidR="00EB1F4F" w14:paraId="2B782E7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81C24A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3AB777B5" w14:textId="77777777" w:rsidR="00EB1F4F" w:rsidRDefault="006E1FEC">
            <w:r>
              <w:t>学生　目标是在符合学生意愿的条件下公平地分配课程资源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完成选课</w:t>
            </w:r>
          </w:p>
        </w:tc>
      </w:tr>
      <w:tr w:rsidR="00EB1F4F" w14:paraId="037351F2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C9AC77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18E42530" w14:textId="77777777" w:rsidR="00EB1F4F" w:rsidRDefault="006E1FEC">
            <w:r>
              <w:t>学生进入选课的界面</w:t>
            </w:r>
          </w:p>
        </w:tc>
      </w:tr>
      <w:tr w:rsidR="00EB1F4F" w14:paraId="1C02022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A1B6A8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08D2D766" w14:textId="77777777" w:rsidR="00EB1F4F" w:rsidRDefault="006E1FEC">
            <w:pPr>
              <w:numPr>
                <w:ilvl w:val="0"/>
                <w:numId w:val="21"/>
              </w:numPr>
            </w:pPr>
            <w:r>
              <w:t>学生已经登录</w:t>
            </w:r>
          </w:p>
          <w:p w14:paraId="1B9E1E6D" w14:textId="77777777" w:rsidR="00EB1F4F" w:rsidRDefault="006E1FEC">
            <w:pPr>
              <w:numPr>
                <w:ilvl w:val="0"/>
                <w:numId w:val="21"/>
              </w:numPr>
            </w:pPr>
            <w:r>
              <w:t>选课处于开放状态</w:t>
            </w:r>
          </w:p>
        </w:tc>
      </w:tr>
      <w:tr w:rsidR="00EB1F4F" w14:paraId="1EAAA2A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41A7C9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72AC3E9" w14:textId="77777777" w:rsidR="00EB1F4F" w:rsidRDefault="006E1FEC">
            <w:r>
              <w:t>在选课</w:t>
            </w:r>
            <w:r>
              <w:rPr>
                <w:rFonts w:hint="eastAsia"/>
              </w:rPr>
              <w:t>（非补选）</w:t>
            </w:r>
            <w:r>
              <w:t>结束后，系统统一根据算法处理选课请求，并为选到课的学生添加课程</w:t>
            </w:r>
          </w:p>
        </w:tc>
      </w:tr>
      <w:tr w:rsidR="00EB1F4F" w14:paraId="6CCD387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32FA94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267EE2BD" w14:textId="77777777" w:rsidR="00EB1F4F" w:rsidRDefault="006E1FEC">
            <w:r>
              <w:t>高</w:t>
            </w:r>
          </w:p>
        </w:tc>
      </w:tr>
      <w:tr w:rsidR="00EB1F4F" w14:paraId="537B683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7FCE65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5C1E0DE5" w14:textId="77777777" w:rsidR="00EB1F4F" w:rsidRDefault="006E1FEC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学生选择选课类型（专业、通识、跨院系、补选、体育）</w:t>
            </w:r>
          </w:p>
          <w:p w14:paraId="0807E60F" w14:textId="77777777" w:rsidR="00EB1F4F" w:rsidRDefault="006E1FEC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系统显示可选课程的列表（包括课程号、课程名、任课老师、上课时间以及上课人数）</w:t>
            </w:r>
          </w:p>
          <w:p w14:paraId="32117516" w14:textId="77777777" w:rsidR="00EB1F4F" w:rsidRDefault="006E1FEC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学生在选课列表中选择想要选的课程</w:t>
            </w:r>
          </w:p>
          <w:p w14:paraId="62C5AA34" w14:textId="77777777" w:rsidR="00EB1F4F" w:rsidRDefault="006E1FEC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系统显示该课程已选</w:t>
            </w:r>
          </w:p>
          <w:p w14:paraId="541F653B" w14:textId="77777777" w:rsidR="00EB1F4F" w:rsidRDefault="006E1FEC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学生保存选课</w:t>
            </w:r>
            <w:r>
              <w:t>同时退出选课界面</w:t>
            </w:r>
          </w:p>
        </w:tc>
      </w:tr>
      <w:tr w:rsidR="00EB1F4F" w14:paraId="2BE8F47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058FEE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31371133" w14:textId="77777777" w:rsidR="00EB1F4F" w:rsidRDefault="006E1FEC"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．当前</w:t>
            </w:r>
            <w:r>
              <w:t>选课未开放：</w:t>
            </w:r>
          </w:p>
          <w:p w14:paraId="289B96FD" w14:textId="77777777" w:rsidR="00EB1F4F" w:rsidRDefault="006E1FEC">
            <w:r>
              <w:rPr>
                <w:rFonts w:hint="eastAsia"/>
              </w:rPr>
              <w:t xml:space="preserve">    2. </w:t>
            </w:r>
            <w:r>
              <w:rPr>
                <w:rFonts w:hint="eastAsia"/>
              </w:rPr>
              <w:t>提示学生暂时不能选课</w:t>
            </w:r>
          </w:p>
          <w:p w14:paraId="73FC29FE" w14:textId="77777777" w:rsidR="00EB1F4F" w:rsidRDefault="006E1FEC">
            <w:r>
              <w:t xml:space="preserve">2a. </w:t>
            </w:r>
            <w:r>
              <w:t>选课数量超过上限：</w:t>
            </w:r>
          </w:p>
          <w:p w14:paraId="2BE3FD6B" w14:textId="77777777" w:rsidR="00EB1F4F" w:rsidRDefault="006E1FEC">
            <w:pPr>
              <w:ind w:firstLineChars="100" w:firstLine="210"/>
            </w:pPr>
            <w:r>
              <w:rPr>
                <w:rFonts w:hint="eastAsia"/>
              </w:rPr>
              <w:t xml:space="preserve">  3.</w:t>
            </w:r>
            <w:r>
              <w:t xml:space="preserve"> </w:t>
            </w:r>
            <w:r>
              <w:rPr>
                <w:rFonts w:hint="eastAsia"/>
              </w:rPr>
              <w:t>提示学生选课数量不能超过上限</w:t>
            </w:r>
          </w:p>
          <w:p w14:paraId="647DCD5B" w14:textId="77777777" w:rsidR="00EB1F4F" w:rsidRDefault="006E1FEC">
            <w:r>
              <w:rPr>
                <w:rFonts w:hint="eastAsia"/>
              </w:rPr>
              <w:t>2b</w:t>
            </w:r>
            <w:r>
              <w:t xml:space="preserve">. </w:t>
            </w:r>
            <w:r>
              <w:t>学生进行的是体育选课或者是补选</w:t>
            </w:r>
          </w:p>
          <w:p w14:paraId="493C13F2" w14:textId="77777777" w:rsidR="00EB1F4F" w:rsidRDefault="006E1FEC">
            <w:r>
              <w:rPr>
                <w:rFonts w:hint="eastAsia"/>
              </w:rPr>
              <w:t>3a.</w:t>
            </w:r>
            <w:r>
              <w:t xml:space="preserve"> </w:t>
            </w:r>
            <w:r>
              <w:t>若课程仍有空余名额</w:t>
            </w:r>
            <w:r>
              <w:t xml:space="preserve">, </w:t>
            </w:r>
            <w:r>
              <w:t>学生选择后提示选课成功</w:t>
            </w:r>
          </w:p>
          <w:p w14:paraId="20D5F65E" w14:textId="77777777" w:rsidR="00EB1F4F" w:rsidRDefault="006E1FEC">
            <w:r>
              <w:rPr>
                <w:rFonts w:hint="eastAsia"/>
              </w:rPr>
              <w:t>3b</w:t>
            </w:r>
            <w:r>
              <w:t xml:space="preserve">. </w:t>
            </w:r>
            <w:r>
              <w:t>若课程已被他人抢先选课</w:t>
            </w:r>
            <w:r>
              <w:t xml:space="preserve">, </w:t>
            </w:r>
            <w:r>
              <w:t>则提示选课失败</w:t>
            </w:r>
            <w:r>
              <w:t xml:space="preserve">, </w:t>
            </w:r>
            <w:r>
              <w:t>再次刷新列表</w:t>
            </w:r>
          </w:p>
          <w:p w14:paraId="4B594A9E" w14:textId="77777777" w:rsidR="00EB1F4F" w:rsidRDefault="006E1FEC">
            <w:r>
              <w:t xml:space="preserve">3a. </w:t>
            </w:r>
            <w:r>
              <w:t>网络连接出现问题</w:t>
            </w:r>
          </w:p>
          <w:p w14:paraId="3B905A67" w14:textId="77777777" w:rsidR="00EB1F4F" w:rsidRDefault="006E1FEC">
            <w:r>
              <w:rPr>
                <w:rFonts w:hint="eastAsia"/>
              </w:rPr>
              <w:t xml:space="preserve">    4. </w:t>
            </w:r>
            <w:r>
              <w:rPr>
                <w:rFonts w:hint="eastAsia"/>
              </w:rPr>
              <w:t>提示网络出现问题需要重新登录或者重新提交</w:t>
            </w:r>
          </w:p>
        </w:tc>
      </w:tr>
      <w:tr w:rsidR="00EB1F4F" w14:paraId="394B317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2F6506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5E77E9A4" w14:textId="77777777" w:rsidR="00EB1F4F" w:rsidRDefault="006E1FEC"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学生选的课程不能超过规定上限</w:t>
            </w:r>
          </w:p>
        </w:tc>
      </w:tr>
    </w:tbl>
    <w:p w14:paraId="14B46F01" w14:textId="77777777" w:rsidR="00EB1F4F" w:rsidRDefault="00EB1F4F">
      <w:pPr>
        <w:widowControl/>
        <w:jc w:val="left"/>
      </w:pPr>
    </w:p>
    <w:p w14:paraId="6913409E" w14:textId="77777777" w:rsidR="00EB1F4F" w:rsidRDefault="006E1FEC"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17：</w:t>
      </w:r>
      <w:r>
        <w:rPr>
          <w:rFonts w:ascii="黑体" w:eastAsia="黑体" w:hAnsi="黑体"/>
          <w:sz w:val="24"/>
          <w:szCs w:val="24"/>
        </w:rPr>
        <w:t xml:space="preserve">  退选课程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73A15B5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2A2E3A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5E03AFD1" w14:textId="77777777" w:rsidR="00EB1F4F" w:rsidRDefault="006E1FEC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200" w:type="dxa"/>
          </w:tcPr>
          <w:p w14:paraId="4E7CC95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244484A4" w14:textId="77777777" w:rsidR="00EB1F4F" w:rsidRDefault="006E1FEC">
            <w:pPr>
              <w:jc w:val="center"/>
            </w:pPr>
            <w:r>
              <w:t>退选课程</w:t>
            </w:r>
          </w:p>
        </w:tc>
      </w:tr>
      <w:tr w:rsidR="00EB1F4F" w14:paraId="69F8DDE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03A420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260387D2" w14:textId="77777777" w:rsidR="00EB1F4F" w:rsidRDefault="006E1FEC">
            <w:pPr>
              <w:jc w:val="center"/>
            </w:pPr>
            <w:r>
              <w:t>吴晓晨</w:t>
            </w:r>
          </w:p>
        </w:tc>
        <w:tc>
          <w:tcPr>
            <w:tcW w:w="2200" w:type="dxa"/>
          </w:tcPr>
          <w:p w14:paraId="707E3A2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3589290E" w14:textId="77777777" w:rsidR="00EB1F4F" w:rsidRDefault="006E1FEC">
            <w:pPr>
              <w:jc w:val="center"/>
            </w:pPr>
            <w:r>
              <w:rPr>
                <w:rFonts w:hint="eastAsia"/>
              </w:rPr>
              <w:t>王琨</w:t>
            </w:r>
          </w:p>
        </w:tc>
      </w:tr>
      <w:tr w:rsidR="00EB1F4F" w14:paraId="4758D00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B66666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72742635" w14:textId="77777777" w:rsidR="00EB1F4F" w:rsidRDefault="006E1FEC">
            <w:pPr>
              <w:jc w:val="center"/>
            </w:pPr>
            <w:r>
              <w:t>2013-09-21</w:t>
            </w:r>
          </w:p>
        </w:tc>
        <w:tc>
          <w:tcPr>
            <w:tcW w:w="2200" w:type="dxa"/>
          </w:tcPr>
          <w:p w14:paraId="6CEAAB7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01C03FB6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2013-09-24</w:t>
            </w:r>
          </w:p>
        </w:tc>
      </w:tr>
      <w:tr w:rsidR="00EB1F4F" w14:paraId="71E620C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5309A9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24A89197" w14:textId="77777777" w:rsidR="00EB1F4F" w:rsidRDefault="006E1FEC">
            <w:r>
              <w:t>学生</w:t>
            </w:r>
          </w:p>
        </w:tc>
      </w:tr>
      <w:tr w:rsidR="00EB1F4F" w14:paraId="3132C2DA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485353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255813D8" w14:textId="77777777" w:rsidR="00EB1F4F" w:rsidRDefault="006E1FEC">
            <w:r>
              <w:rPr>
                <w:rFonts w:hint="eastAsia"/>
              </w:rPr>
              <w:t>学生在自己的课程列表中选择退选</w:t>
            </w:r>
          </w:p>
          <w:p w14:paraId="3EFDFF2A" w14:textId="77777777" w:rsidR="00EB1F4F" w:rsidRDefault="006E1FEC">
            <w:r>
              <w:t>或者学生在退选菜单中选择要退选的课程</w:t>
            </w:r>
          </w:p>
        </w:tc>
      </w:tr>
      <w:tr w:rsidR="00EB1F4F" w14:paraId="75AD57D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36A01D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14D42929" w14:textId="77777777" w:rsidR="00EB1F4F" w:rsidRDefault="006E1FEC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学生已经登录</w:t>
            </w:r>
          </w:p>
          <w:p w14:paraId="2A3BBDE5" w14:textId="77777777" w:rsidR="00EB1F4F" w:rsidRDefault="006E1FEC">
            <w:pPr>
              <w:numPr>
                <w:ilvl w:val="0"/>
                <w:numId w:val="24"/>
              </w:numPr>
            </w:pPr>
            <w:r>
              <w:t>学生已经选择相关的课程</w:t>
            </w:r>
          </w:p>
          <w:p w14:paraId="50F0D647" w14:textId="77777777" w:rsidR="00EB1F4F" w:rsidRDefault="006E1FEC">
            <w:pPr>
              <w:numPr>
                <w:ilvl w:val="0"/>
                <w:numId w:val="24"/>
              </w:numPr>
            </w:pPr>
            <w:r>
              <w:t>要退选的课程不是必修课</w:t>
            </w:r>
          </w:p>
          <w:p w14:paraId="425944B3" w14:textId="77777777" w:rsidR="00EB1F4F" w:rsidRDefault="006E1FEC">
            <w:pPr>
              <w:numPr>
                <w:ilvl w:val="0"/>
                <w:numId w:val="24"/>
              </w:numPr>
            </w:pPr>
            <w:r>
              <w:t>处于可以退选的</w:t>
            </w:r>
            <w:r>
              <w:rPr>
                <w:rFonts w:hint="eastAsia"/>
              </w:rPr>
              <w:t>时间</w:t>
            </w:r>
          </w:p>
        </w:tc>
      </w:tr>
      <w:tr w:rsidR="00EB1F4F" w14:paraId="4977B75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61105D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2619DE73" w14:textId="77777777" w:rsidR="00EB1F4F" w:rsidRDefault="006E1FEC">
            <w:r>
              <w:t>系统为学生删除有关的课程</w:t>
            </w:r>
            <w:r>
              <w:t xml:space="preserve">, </w:t>
            </w:r>
            <w:r>
              <w:t>在相关课程的学生列表中删除学生</w:t>
            </w:r>
          </w:p>
        </w:tc>
      </w:tr>
      <w:tr w:rsidR="00EB1F4F" w14:paraId="1F537A2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0C1957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6D8EEE29" w14:textId="77777777" w:rsidR="00EB1F4F" w:rsidRDefault="006E1FEC">
            <w:r>
              <w:t>高</w:t>
            </w:r>
          </w:p>
        </w:tc>
      </w:tr>
      <w:tr w:rsidR="00EB1F4F" w14:paraId="0A921D0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08118B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539EA87B" w14:textId="77777777" w:rsidR="00EB1F4F" w:rsidRDefault="006E1FEC"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系统显示已选选修课列表，包括课程名，课程号，任课老师，上课时间，学生人数。</w:t>
            </w:r>
          </w:p>
          <w:p w14:paraId="08B25BC4" w14:textId="77777777" w:rsidR="00EB1F4F" w:rsidRDefault="006E1FEC">
            <w:pPr>
              <w:numPr>
                <w:ilvl w:val="0"/>
                <w:numId w:val="25"/>
              </w:numPr>
            </w:pPr>
            <w:r>
              <w:t>学生选择退选</w:t>
            </w:r>
          </w:p>
          <w:p w14:paraId="3D7722F4" w14:textId="77777777" w:rsidR="00EB1F4F" w:rsidRDefault="006E1FEC"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系统提示学生确认是否推选</w:t>
            </w:r>
          </w:p>
          <w:p w14:paraId="1E84BFB0" w14:textId="77777777" w:rsidR="00EB1F4F" w:rsidRDefault="006E1FEC"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学生选择确认推选</w:t>
            </w:r>
          </w:p>
          <w:p w14:paraId="65BA7CA1" w14:textId="77777777" w:rsidR="00EB1F4F" w:rsidRDefault="006E1FEC">
            <w:pPr>
              <w:numPr>
                <w:ilvl w:val="0"/>
                <w:numId w:val="25"/>
              </w:numPr>
            </w:pPr>
            <w:r>
              <w:t>提示学生退选成功</w:t>
            </w:r>
          </w:p>
          <w:p w14:paraId="3E4C2772" w14:textId="77777777" w:rsidR="00EB1F4F" w:rsidRDefault="006E1FEC">
            <w:pPr>
              <w:numPr>
                <w:ilvl w:val="0"/>
                <w:numId w:val="25"/>
              </w:numPr>
            </w:pPr>
            <w:r>
              <w:t>刷新列表</w:t>
            </w:r>
          </w:p>
        </w:tc>
      </w:tr>
      <w:tr w:rsidR="00EB1F4F" w14:paraId="30CA6F8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2705C8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4B9974DD" w14:textId="77777777" w:rsidR="00EB1F4F" w:rsidRDefault="006E1FEC">
            <w:r>
              <w:rPr>
                <w:rFonts w:hint="eastAsia"/>
              </w:rPr>
              <w:t>1a.</w:t>
            </w:r>
            <w:r>
              <w:t xml:space="preserve"> </w:t>
            </w:r>
            <w:r>
              <w:t>由于网络延迟</w:t>
            </w:r>
            <w:r>
              <w:t xml:space="preserve">, </w:t>
            </w:r>
            <w:r>
              <w:t>课程已经退选</w:t>
            </w:r>
            <w:r>
              <w:t xml:space="preserve">, </w:t>
            </w:r>
            <w:r>
              <w:t>或者相关课程由于是必修课或者已经过了退选的时间而不可以退选</w:t>
            </w:r>
          </w:p>
          <w:p w14:paraId="59251E5F" w14:textId="77777777" w:rsidR="00EB1F4F" w:rsidRDefault="006E1FEC">
            <w:r>
              <w:rPr>
                <w:rFonts w:hint="eastAsia"/>
              </w:rPr>
              <w:t xml:space="preserve">    2.</w:t>
            </w:r>
            <w:r>
              <w:t xml:space="preserve"> </w:t>
            </w:r>
            <w:r>
              <w:t>提示学生退选失败</w:t>
            </w:r>
          </w:p>
          <w:p w14:paraId="000B056C" w14:textId="77777777" w:rsidR="00EB1F4F" w:rsidRDefault="006E1FEC">
            <w:r>
              <w:rPr>
                <w:rFonts w:hint="eastAsia"/>
              </w:rPr>
              <w:t xml:space="preserve">    3.</w:t>
            </w:r>
            <w:r>
              <w:t xml:space="preserve"> </w:t>
            </w:r>
            <w:r>
              <w:t>刷新列表</w:t>
            </w:r>
          </w:p>
          <w:p w14:paraId="41DBAAB8" w14:textId="77777777" w:rsidR="00EB1F4F" w:rsidRDefault="006E1FEC">
            <w:r>
              <w:rPr>
                <w:rFonts w:hint="eastAsia"/>
              </w:rPr>
              <w:t xml:space="preserve">4a </w:t>
            </w:r>
            <w:r>
              <w:rPr>
                <w:rFonts w:hint="eastAsia"/>
              </w:rPr>
              <w:t>学生选择取消</w:t>
            </w:r>
          </w:p>
          <w:p w14:paraId="23312E50" w14:textId="77777777" w:rsidR="00EB1F4F" w:rsidRDefault="006E1FEC">
            <w:r>
              <w:rPr>
                <w:rFonts w:hint="eastAsia"/>
              </w:rPr>
              <w:t xml:space="preserve">    1. </w:t>
            </w:r>
            <w:r>
              <w:rPr>
                <w:rFonts w:hint="eastAsia"/>
              </w:rPr>
              <w:t>返回列表</w:t>
            </w:r>
          </w:p>
        </w:tc>
      </w:tr>
      <w:tr w:rsidR="00EB1F4F" w14:paraId="71C0A4A0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1257E4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766A941A" w14:textId="77777777" w:rsidR="00EB1F4F" w:rsidRDefault="006E1FEC">
            <w:r>
              <w:rPr>
                <w:rFonts w:hint="eastAsia"/>
              </w:rPr>
              <w:t>无</w:t>
            </w:r>
          </w:p>
        </w:tc>
      </w:tr>
    </w:tbl>
    <w:p w14:paraId="06787FA5" w14:textId="77777777" w:rsidR="00EB1F4F" w:rsidRDefault="00EB1F4F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57C5979C" w14:textId="77777777" w:rsidR="00EB1F4F" w:rsidRDefault="006E1FEC">
      <w:pPr>
        <w:widowControl/>
        <w:jc w:val="left"/>
      </w:pPr>
      <w:r>
        <w:rPr>
          <w:rFonts w:ascii="黑体" w:eastAsia="黑体" w:hAnsi="黑体"/>
          <w:sz w:val="24"/>
          <w:szCs w:val="24"/>
        </w:rP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18：</w:t>
      </w:r>
      <w:r>
        <w:rPr>
          <w:rFonts w:ascii="黑体" w:eastAsia="黑体" w:hAnsi="黑体"/>
          <w:sz w:val="24"/>
          <w:szCs w:val="24"/>
        </w:rPr>
        <w:t xml:space="preserve"> 查看成绩单</w:t>
      </w:r>
      <w:r>
        <w:rPr>
          <w:rFonts w:ascii="黑体" w:eastAsia="黑体" w:hAnsi="黑体" w:hint="eastAsia"/>
          <w:sz w:val="24"/>
          <w:szCs w:val="24"/>
        </w:rPr>
        <w:t>、学分绩、准入准出课程统计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2F64531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2561E2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4CCEA564" w14:textId="77777777" w:rsidR="00EB1F4F" w:rsidRDefault="006E1FEC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200" w:type="dxa"/>
          </w:tcPr>
          <w:p w14:paraId="2EABB92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0CEB067B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查看成绩单、学分绩、准入准出课程统计</w:t>
            </w:r>
          </w:p>
        </w:tc>
      </w:tr>
      <w:tr w:rsidR="00EB1F4F" w14:paraId="548A8F51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6D4218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0316E3CE" w14:textId="77777777" w:rsidR="00EB1F4F" w:rsidRDefault="006E1FEC">
            <w:pPr>
              <w:jc w:val="center"/>
            </w:pPr>
            <w:r>
              <w:t>吴晓晨</w:t>
            </w:r>
          </w:p>
        </w:tc>
        <w:tc>
          <w:tcPr>
            <w:tcW w:w="2200" w:type="dxa"/>
          </w:tcPr>
          <w:p w14:paraId="202E0C50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219B0E91" w14:textId="77777777" w:rsidR="00EB1F4F" w:rsidRDefault="006E1FEC">
            <w:pPr>
              <w:jc w:val="center"/>
            </w:pPr>
            <w:r>
              <w:t>吴晓晨</w:t>
            </w:r>
          </w:p>
        </w:tc>
      </w:tr>
      <w:tr w:rsidR="00EB1F4F" w14:paraId="37ABE22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2A8EA92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053BBC35" w14:textId="77777777" w:rsidR="00EB1F4F" w:rsidRDefault="006E1FEC">
            <w:pPr>
              <w:jc w:val="center"/>
            </w:pPr>
            <w:r>
              <w:t>2013-09-21</w:t>
            </w:r>
          </w:p>
        </w:tc>
        <w:tc>
          <w:tcPr>
            <w:tcW w:w="2200" w:type="dxa"/>
          </w:tcPr>
          <w:p w14:paraId="5FAFF69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7C933D84" w14:textId="77777777" w:rsidR="00EB1F4F" w:rsidRDefault="006E1FEC">
            <w:pPr>
              <w:jc w:val="center"/>
            </w:pPr>
            <w:r>
              <w:t>2013-10-07</w:t>
            </w:r>
          </w:p>
        </w:tc>
      </w:tr>
      <w:tr w:rsidR="00EB1F4F" w14:paraId="3F8FF2B8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58107724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0AB79306" w14:textId="77777777" w:rsidR="00EB1F4F" w:rsidRDefault="006E1FEC">
            <w:r>
              <w:t>学生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目的是查看自己的成绩单、学分绩、准入准出课程统计</w:t>
            </w:r>
          </w:p>
        </w:tc>
      </w:tr>
      <w:tr w:rsidR="00EB1F4F" w14:paraId="1986392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05F56C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3490291E" w14:textId="77777777" w:rsidR="00EB1F4F" w:rsidRDefault="006E1FEC">
            <w:r>
              <w:t>学生想要</w:t>
            </w:r>
            <w:r>
              <w:rPr>
                <w:rFonts w:hint="eastAsia"/>
              </w:rPr>
              <w:t>查看自己的成绩单、学分绩、准入准出课程统计</w:t>
            </w:r>
          </w:p>
        </w:tc>
      </w:tr>
      <w:tr w:rsidR="00EB1F4F" w14:paraId="2B9FFBE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D4BF53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760B53EF" w14:textId="77777777" w:rsidR="00EB1F4F" w:rsidRDefault="006E1FEC">
            <w:r>
              <w:t>学生已经登录</w:t>
            </w:r>
          </w:p>
        </w:tc>
      </w:tr>
      <w:tr w:rsidR="00EB1F4F" w14:paraId="059E402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3906F9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714D78E" w14:textId="77777777" w:rsidR="00EB1F4F" w:rsidRDefault="006E1FEC">
            <w:r>
              <w:t>无</w:t>
            </w:r>
          </w:p>
        </w:tc>
      </w:tr>
      <w:tr w:rsidR="00EB1F4F" w14:paraId="20383BD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310ACCE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51C225FD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51A7CCCC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85D8F2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  <w:p w14:paraId="2849033D" w14:textId="77777777" w:rsidR="00EB1F4F" w:rsidRDefault="00EB1F4F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6600" w:type="dxa"/>
            <w:gridSpan w:val="3"/>
          </w:tcPr>
          <w:p w14:paraId="140E069E" w14:textId="77777777" w:rsidR="00EB1F4F" w:rsidRDefault="006E1FEC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显示学分绩</w:t>
            </w:r>
          </w:p>
          <w:p w14:paraId="79208B80" w14:textId="77777777" w:rsidR="00EB1F4F" w:rsidRDefault="006E1FEC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学生选择要查看成绩单</w:t>
            </w:r>
          </w:p>
          <w:p w14:paraId="70949EDD" w14:textId="77777777" w:rsidR="00EB1F4F" w:rsidRDefault="006E1FEC"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显示出可以查看的学期</w:t>
            </w:r>
            <w:r>
              <w:t>，学生选择要查看的学期</w:t>
            </w:r>
          </w:p>
          <w:p w14:paraId="109F7DBF" w14:textId="77777777" w:rsidR="00EB1F4F" w:rsidRDefault="006E1FEC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显示所选学期的成绩单</w:t>
            </w:r>
          </w:p>
        </w:tc>
      </w:tr>
      <w:tr w:rsidR="00EB1F4F" w14:paraId="6702722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D6881BB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1D45B1B0" w14:textId="77777777" w:rsidR="00EB1F4F" w:rsidRDefault="006E1FEC">
            <w:r>
              <w:rPr>
                <w:rFonts w:hint="eastAsia"/>
              </w:rPr>
              <w:t>1a</w:t>
            </w:r>
            <w:r>
              <w:t xml:space="preserve"> </w:t>
            </w:r>
            <w:r>
              <w:t>若学分绩未发布，提示学分绩未发布，并继续正常流程</w:t>
            </w:r>
          </w:p>
          <w:p w14:paraId="15BE5CBF" w14:textId="77777777" w:rsidR="00EB1F4F" w:rsidRDefault="006E1FEC">
            <w:r>
              <w:t>2</w:t>
            </w:r>
            <w:r>
              <w:rPr>
                <w:rFonts w:hint="eastAsia"/>
              </w:rPr>
              <w:t xml:space="preserve">.1 </w:t>
            </w:r>
            <w:r>
              <w:rPr>
                <w:rFonts w:hint="eastAsia"/>
              </w:rPr>
              <w:t>学生选择查看准入准出课程统计</w:t>
            </w:r>
          </w:p>
          <w:p w14:paraId="42F8BA84" w14:textId="77777777" w:rsidR="00EB1F4F" w:rsidRDefault="006E1FEC">
            <w:pPr>
              <w:numPr>
                <w:ilvl w:val="0"/>
                <w:numId w:val="26"/>
              </w:numPr>
            </w:pPr>
            <w:r>
              <w:t>系统根据学生的信息来调用准入准出课程统计</w:t>
            </w:r>
            <w:r>
              <w:t xml:space="preserve">, </w:t>
            </w:r>
            <w:r>
              <w:t>并显示出来</w:t>
            </w:r>
          </w:p>
          <w:p w14:paraId="5B183D75" w14:textId="77777777" w:rsidR="00EB1F4F" w:rsidRDefault="006E1FEC">
            <w:pPr>
              <w:ind w:left="420"/>
            </w:pPr>
            <w:r>
              <w:rPr>
                <w:rFonts w:hint="eastAsia"/>
              </w:rPr>
              <w:t>3</w:t>
            </w:r>
            <w:r>
              <w:t xml:space="preserve">a </w:t>
            </w:r>
            <w:r>
              <w:rPr>
                <w:rFonts w:hint="eastAsia"/>
              </w:rPr>
              <w:t>若准入准出课程统计未发布，提示准入准出课程统计未发布</w:t>
            </w:r>
          </w:p>
          <w:p w14:paraId="4BFA93BC" w14:textId="77777777" w:rsidR="00EB1F4F" w:rsidRDefault="006E1FEC">
            <w:r>
              <w:t xml:space="preserve">4a </w:t>
            </w:r>
            <w:r>
              <w:t>若所选学期的成绩单未发布，提示成绩单未发布</w:t>
            </w:r>
          </w:p>
        </w:tc>
      </w:tr>
      <w:tr w:rsidR="00EB1F4F" w14:paraId="334EB2D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3E240B8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79D9CB07" w14:textId="77777777" w:rsidR="00EB1F4F" w:rsidRDefault="006E1FEC">
            <w:r>
              <w:t>学生点击课程名称可以进入课程的详细界面</w:t>
            </w:r>
          </w:p>
        </w:tc>
      </w:tr>
    </w:tbl>
    <w:p w14:paraId="6D30DB11" w14:textId="77777777" w:rsidR="00EB1F4F" w:rsidRDefault="00EB1F4F">
      <w:pPr>
        <w:widowControl/>
        <w:jc w:val="left"/>
      </w:pPr>
    </w:p>
    <w:p w14:paraId="06511503" w14:textId="77777777" w:rsidR="00EB1F4F" w:rsidRDefault="006E1FEC">
      <w:r>
        <w:br w:type="column"/>
      </w:r>
      <w:r>
        <w:rPr>
          <w:rFonts w:ascii="黑体" w:eastAsia="黑体" w:hAnsi="黑体"/>
          <w:sz w:val="24"/>
          <w:szCs w:val="24"/>
        </w:rPr>
        <w:lastRenderedPageBreak/>
        <w:t>用例</w:t>
      </w:r>
      <w:r>
        <w:rPr>
          <w:rFonts w:ascii="黑体" w:eastAsia="黑体" w:hAnsi="黑体" w:hint="eastAsia"/>
          <w:sz w:val="24"/>
          <w:szCs w:val="24"/>
        </w:rPr>
        <w:t>19：</w:t>
      </w:r>
      <w:r>
        <w:rPr>
          <w:rFonts w:ascii="黑体" w:eastAsia="黑体" w:hAnsi="黑体"/>
          <w:sz w:val="24"/>
          <w:szCs w:val="24"/>
        </w:rPr>
        <w:t xml:space="preserve"> 查看课表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200"/>
        <w:gridCol w:w="2200"/>
        <w:gridCol w:w="2200"/>
      </w:tblGrid>
      <w:tr w:rsidR="00EB1F4F" w14:paraId="6355D54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F9FD50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ID</w:t>
            </w:r>
          </w:p>
        </w:tc>
        <w:tc>
          <w:tcPr>
            <w:tcW w:w="2200" w:type="dxa"/>
          </w:tcPr>
          <w:p w14:paraId="61BD4011" w14:textId="77777777" w:rsidR="00EB1F4F" w:rsidRDefault="006E1FEC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2200" w:type="dxa"/>
          </w:tcPr>
          <w:p w14:paraId="344FBF3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200" w:type="dxa"/>
          </w:tcPr>
          <w:p w14:paraId="72668DAB" w14:textId="77777777" w:rsidR="00EB1F4F" w:rsidRDefault="006E1FEC">
            <w:pPr>
              <w:jc w:val="center"/>
            </w:pPr>
            <w:r>
              <w:rPr>
                <w:rFonts w:hint="eastAsia"/>
              </w:rPr>
              <w:t>查看课表</w:t>
            </w:r>
          </w:p>
        </w:tc>
      </w:tr>
      <w:tr w:rsidR="00EB1F4F" w14:paraId="69E7D543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EE3DDE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创建者</w:t>
            </w:r>
          </w:p>
        </w:tc>
        <w:tc>
          <w:tcPr>
            <w:tcW w:w="2200" w:type="dxa"/>
          </w:tcPr>
          <w:p w14:paraId="36C3FFD1" w14:textId="77777777" w:rsidR="00EB1F4F" w:rsidRDefault="006E1FEC">
            <w:pPr>
              <w:jc w:val="center"/>
            </w:pPr>
            <w:r>
              <w:t>吴晓晨</w:t>
            </w:r>
          </w:p>
        </w:tc>
        <w:tc>
          <w:tcPr>
            <w:tcW w:w="2200" w:type="dxa"/>
          </w:tcPr>
          <w:p w14:paraId="1839D12A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最后一次更新者</w:t>
            </w:r>
          </w:p>
        </w:tc>
        <w:tc>
          <w:tcPr>
            <w:tcW w:w="2200" w:type="dxa"/>
          </w:tcPr>
          <w:p w14:paraId="7D1A02BC" w14:textId="77777777" w:rsidR="00EB1F4F" w:rsidRDefault="006E1FEC">
            <w:pPr>
              <w:jc w:val="center"/>
            </w:pPr>
            <w:r>
              <w:rPr>
                <w:rFonts w:hint="eastAsia"/>
              </w:rPr>
              <w:t>吴晓晨</w:t>
            </w:r>
          </w:p>
        </w:tc>
      </w:tr>
      <w:tr w:rsidR="00EB1F4F" w14:paraId="5C13146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DED6BFD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创建日期</w:t>
            </w:r>
          </w:p>
        </w:tc>
        <w:tc>
          <w:tcPr>
            <w:tcW w:w="2200" w:type="dxa"/>
          </w:tcPr>
          <w:p w14:paraId="1854C465" w14:textId="77777777" w:rsidR="00EB1F4F" w:rsidRDefault="006E1FEC">
            <w:pPr>
              <w:jc w:val="center"/>
            </w:pPr>
            <w:r>
              <w:t>2013-09-21</w:t>
            </w:r>
          </w:p>
        </w:tc>
        <w:tc>
          <w:tcPr>
            <w:tcW w:w="2200" w:type="dxa"/>
          </w:tcPr>
          <w:p w14:paraId="06FF175C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最后一次更新日期</w:t>
            </w:r>
          </w:p>
        </w:tc>
        <w:tc>
          <w:tcPr>
            <w:tcW w:w="2200" w:type="dxa"/>
          </w:tcPr>
          <w:p w14:paraId="032FCE89" w14:textId="77777777" w:rsidR="00EB1F4F" w:rsidRDefault="006E1FEC">
            <w:pPr>
              <w:jc w:val="center"/>
            </w:pPr>
            <w:r>
              <w:rPr>
                <w:rFonts w:hint="eastAsia"/>
              </w:rPr>
              <w:t>2013-10-07</w:t>
            </w:r>
          </w:p>
        </w:tc>
      </w:tr>
      <w:tr w:rsidR="00EB1F4F" w14:paraId="40EA6AA5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63022A21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参与者</w:t>
            </w:r>
          </w:p>
        </w:tc>
        <w:tc>
          <w:tcPr>
            <w:tcW w:w="6600" w:type="dxa"/>
            <w:gridSpan w:val="3"/>
          </w:tcPr>
          <w:p w14:paraId="651710BF" w14:textId="77777777" w:rsidR="00EB1F4F" w:rsidRDefault="006E1FEC">
            <w:r>
              <w:t>学生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目的是查看自己已经选择的课程</w:t>
            </w:r>
          </w:p>
        </w:tc>
      </w:tr>
      <w:tr w:rsidR="00EB1F4F" w14:paraId="75B7B43D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C0A0E0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触发条件</w:t>
            </w:r>
          </w:p>
        </w:tc>
        <w:tc>
          <w:tcPr>
            <w:tcW w:w="6600" w:type="dxa"/>
            <w:gridSpan w:val="3"/>
          </w:tcPr>
          <w:p w14:paraId="28CA58A7" w14:textId="77777777" w:rsidR="00EB1F4F" w:rsidRDefault="006E1FEC">
            <w:r>
              <w:t>学生进入查看课表界面</w:t>
            </w:r>
          </w:p>
        </w:tc>
      </w:tr>
      <w:tr w:rsidR="00EB1F4F" w14:paraId="12CE23BF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238A837F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前置条件</w:t>
            </w:r>
          </w:p>
        </w:tc>
        <w:tc>
          <w:tcPr>
            <w:tcW w:w="6600" w:type="dxa"/>
            <w:gridSpan w:val="3"/>
          </w:tcPr>
          <w:p w14:paraId="13E35204" w14:textId="77777777" w:rsidR="00EB1F4F" w:rsidRDefault="006E1FEC">
            <w:r>
              <w:t>学生已经登录</w:t>
            </w:r>
          </w:p>
        </w:tc>
      </w:tr>
      <w:tr w:rsidR="00EB1F4F" w14:paraId="784130EB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093E040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2B2CFF0C" w14:textId="77777777" w:rsidR="00EB1F4F" w:rsidRDefault="006E1FEC">
            <w:r>
              <w:t>无</w:t>
            </w:r>
          </w:p>
        </w:tc>
      </w:tr>
      <w:tr w:rsidR="00EB1F4F" w14:paraId="3D1CBFB7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77FEA519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优先级</w:t>
            </w:r>
          </w:p>
        </w:tc>
        <w:tc>
          <w:tcPr>
            <w:tcW w:w="6600" w:type="dxa"/>
            <w:gridSpan w:val="3"/>
          </w:tcPr>
          <w:p w14:paraId="7F10A87D" w14:textId="77777777" w:rsidR="00EB1F4F" w:rsidRDefault="006E1FEC">
            <w:r>
              <w:rPr>
                <w:rFonts w:hint="eastAsia"/>
              </w:rPr>
              <w:t>高</w:t>
            </w:r>
          </w:p>
        </w:tc>
      </w:tr>
      <w:tr w:rsidR="00EB1F4F" w14:paraId="3C44BDE4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12F3B683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正常流程</w:t>
            </w:r>
          </w:p>
        </w:tc>
        <w:tc>
          <w:tcPr>
            <w:tcW w:w="6600" w:type="dxa"/>
            <w:gridSpan w:val="3"/>
          </w:tcPr>
          <w:p w14:paraId="2AAD69B4" w14:textId="77777777" w:rsidR="00EB1F4F" w:rsidRDefault="006E1FEC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>学生进入查看课表界面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系统根据学生的身份调用学生的课表并且显示出来</w:t>
            </w:r>
            <w:r>
              <w:rPr>
                <w:rFonts w:hint="eastAsia"/>
              </w:rPr>
              <w:t>，包括课程号、课程名、任课老师、上课时间、上课地点</w:t>
            </w:r>
          </w:p>
          <w:p w14:paraId="59BCD503" w14:textId="77777777" w:rsidR="00EB1F4F" w:rsidRDefault="006E1FEC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>退出查看界面</w:t>
            </w:r>
          </w:p>
        </w:tc>
      </w:tr>
      <w:tr w:rsidR="00EB1F4F" w14:paraId="7B856D69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3435999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扩展流程</w:t>
            </w:r>
          </w:p>
        </w:tc>
        <w:tc>
          <w:tcPr>
            <w:tcW w:w="6600" w:type="dxa"/>
            <w:gridSpan w:val="3"/>
          </w:tcPr>
          <w:p w14:paraId="0751ED75" w14:textId="77777777" w:rsidR="00EB1F4F" w:rsidRDefault="006E1FEC">
            <w:r>
              <w:rPr>
                <w:rFonts w:hint="eastAsia"/>
              </w:rPr>
              <w:t xml:space="preserve">1a  </w:t>
            </w:r>
            <w:r>
              <w:rPr>
                <w:rFonts w:hint="eastAsia"/>
              </w:rPr>
              <w:t>若学生课程出现时间冲突</w:t>
            </w:r>
          </w:p>
          <w:p w14:paraId="6D0F4C6F" w14:textId="77777777" w:rsidR="00EB1F4F" w:rsidRDefault="006E1FEC">
            <w:pPr>
              <w:ind w:firstLineChars="200" w:firstLine="420"/>
            </w:pPr>
            <w:r>
              <w:rPr>
                <w:rFonts w:hint="eastAsia"/>
              </w:rPr>
              <w:t>系统提示学生相应冲突</w:t>
            </w:r>
          </w:p>
          <w:p w14:paraId="7EF44198" w14:textId="77777777" w:rsidR="00EB1F4F" w:rsidRDefault="006E1FEC">
            <w:r>
              <w:rPr>
                <w:rFonts w:hint="eastAsia"/>
              </w:rPr>
              <w:t>1b</w:t>
            </w:r>
            <w:r>
              <w:t xml:space="preserve">  </w:t>
            </w:r>
            <w:r>
              <w:t>若当前学期课表未发布，提示课表未发布并且返回上一层</w:t>
            </w:r>
          </w:p>
        </w:tc>
      </w:tr>
      <w:tr w:rsidR="00EB1F4F" w14:paraId="454F73CE" w14:textId="77777777">
        <w:tblPrEx>
          <w:tblCellMar>
            <w:top w:w="0" w:type="dxa"/>
            <w:bottom w:w="0" w:type="dxa"/>
          </w:tblCellMar>
        </w:tblPrEx>
        <w:tc>
          <w:tcPr>
            <w:tcW w:w="1696" w:type="dxa"/>
          </w:tcPr>
          <w:p w14:paraId="48C34576" w14:textId="77777777" w:rsidR="00EB1F4F" w:rsidRDefault="006E1FE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特殊需求</w:t>
            </w:r>
          </w:p>
        </w:tc>
        <w:tc>
          <w:tcPr>
            <w:tcW w:w="6600" w:type="dxa"/>
            <w:gridSpan w:val="3"/>
          </w:tcPr>
          <w:p w14:paraId="064CA480" w14:textId="77777777" w:rsidR="00EB1F4F" w:rsidRDefault="006E1FEC">
            <w:r>
              <w:t>学生点击课程名称可以进入课程的详细界面</w:t>
            </w:r>
          </w:p>
        </w:tc>
      </w:tr>
    </w:tbl>
    <w:p w14:paraId="141A6D3F" w14:textId="77777777" w:rsidR="00EB1F4F" w:rsidRDefault="00EB1F4F"/>
    <w:p w14:paraId="54DDC155" w14:textId="77777777" w:rsidR="00EB1F4F" w:rsidRDefault="00EB1F4F"/>
    <w:sectPr w:rsidR="00EB1F4F">
      <w:headerReference w:type="even" r:id="rId17"/>
      <w:headerReference w:type="default" r:id="rId18"/>
      <w:headerReference w:type="firs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166A26" w14:textId="77777777" w:rsidR="009220CB" w:rsidRDefault="009220CB">
      <w:r>
        <w:separator/>
      </w:r>
    </w:p>
  </w:endnote>
  <w:endnote w:type="continuationSeparator" w:id="0">
    <w:p w14:paraId="5B4F35F5" w14:textId="77777777" w:rsidR="009220CB" w:rsidRDefault="00922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PMingLiU">
    <w:charset w:val="88"/>
    <w:family w:val="auto"/>
    <w:pitch w:val="default"/>
    <w:sig w:usb0="A00002FF" w:usb1="28CFFCFA" w:usb2="00000016" w:usb3="00000000" w:csb0="00100001" w:csb1="00000000"/>
  </w:font>
  <w:font w:name="微软雅黑">
    <w:altName w:val="Microsoft YaHei"/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E85F25B" w14:textId="77777777" w:rsidR="009220CB" w:rsidRDefault="009220CB">
    <w:pPr>
      <w:pStyle w:val="a3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rPr>
        <w:rStyle w:val="15"/>
      </w:rPr>
      <w:t>24</w:t>
    </w:r>
    <w:r>
      <w:fldChar w:fldCharType="end"/>
    </w:r>
  </w:p>
  <w:p w14:paraId="23AF8F36" w14:textId="77777777" w:rsidR="009220CB" w:rsidRDefault="009220CB">
    <w:pPr>
      <w:pStyle w:val="a3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D1B8E81" w14:textId="77777777" w:rsidR="009220CB" w:rsidRDefault="009220CB">
    <w:pPr>
      <w:pStyle w:val="a3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 w:rsidR="00532525">
      <w:rPr>
        <w:rStyle w:val="15"/>
        <w:noProof/>
      </w:rPr>
      <w:t>18</w:t>
    </w:r>
    <w:r>
      <w:fldChar w:fldCharType="end"/>
    </w:r>
  </w:p>
  <w:p w14:paraId="0536E513" w14:textId="77777777" w:rsidR="009220CB" w:rsidRDefault="009220CB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4EC39A" w14:textId="77777777" w:rsidR="009220CB" w:rsidRDefault="009220CB">
      <w:r>
        <w:separator/>
      </w:r>
    </w:p>
  </w:footnote>
  <w:footnote w:type="continuationSeparator" w:id="0">
    <w:p w14:paraId="58E63129" w14:textId="77777777" w:rsidR="009220CB" w:rsidRDefault="009220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1135849" w14:textId="77777777" w:rsidR="009220CB" w:rsidRDefault="009220CB">
    <w:pPr>
      <w:pStyle w:val="a5"/>
    </w:pPr>
    <w:r>
      <w:pict w14:anchorId="198417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2" type="#_x0000_t75" style="position:absolute;margin-left:0;margin-top:0;width:6in;height:6in;z-index:-251657216;mso-position-horizontal:center;mso-position-horizontal-relative:margin;mso-position-vertical:center;mso-position-vertical-relative:margin" wrapcoords="-37 0 -37 21525 21600 21525 21600 0 -37 0">
          <v:imagedata r:id="rId1" o:title="橙色Q版咖喱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485E9B" w14:textId="77777777" w:rsidR="009220CB" w:rsidRDefault="009220CB">
    <w:pPr>
      <w:pStyle w:val="a5"/>
    </w:pPr>
    <w:r>
      <w:pict w14:anchorId="7B8B68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in;height:6in;z-index:-251658240;mso-position-horizontal:center;mso-position-horizontal-relative:margin;mso-position-vertical:center;mso-position-vertical-relative:margin" wrapcoords="-37 0 -37 21525 21600 21525 21600 0 -37 0">
          <v:imagedata r:id="rId1" o:title="橙色Q版咖喱" gain="19661f" blacklevel="22938f"/>
          <w10:wrap anchorx="margin" anchory="margin"/>
        </v:shape>
      </w:pict>
    </w:r>
  </w:p>
  <w:p w14:paraId="26624C35" w14:textId="77777777" w:rsidR="009220CB" w:rsidRDefault="009220CB">
    <w:pPr>
      <w:pStyle w:val="a5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A2C92F8" w14:textId="77777777" w:rsidR="009220CB" w:rsidRDefault="009220CB">
    <w:pPr>
      <w:pStyle w:val="a5"/>
    </w:pPr>
    <w:r>
      <w:pict w14:anchorId="2E4387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6in;height:6in;z-index:-251656192;mso-position-horizontal:center;mso-position-horizontal-relative:margin;mso-position-vertical:center;mso-position-vertical-relative:margin" wrapcoords="-37 0 -37 21525 21600 21525 21600 0 -37 0">
          <v:imagedata r:id="rId1" o:title="橙色Q版咖喱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8744" w:type="dxa"/>
      <w:tblInd w:w="-108" w:type="dxa"/>
      <w:tblLayout w:type="fixed"/>
      <w:tblLook w:val="0000" w:firstRow="0" w:lastRow="0" w:firstColumn="0" w:lastColumn="0" w:noHBand="0" w:noVBand="0"/>
    </w:tblPr>
    <w:tblGrid>
      <w:gridCol w:w="2477"/>
      <w:gridCol w:w="389"/>
      <w:gridCol w:w="389"/>
      <w:gridCol w:w="389"/>
      <w:gridCol w:w="1251"/>
      <w:gridCol w:w="3849"/>
    </w:tblGrid>
    <w:tr w:rsidR="009220CB" w14:paraId="069B6AC6" w14:textId="77777777">
      <w:tblPrEx>
        <w:tblCellMar>
          <w:top w:w="0" w:type="dxa"/>
          <w:bottom w:w="0" w:type="dxa"/>
        </w:tblCellMar>
      </w:tblPrEx>
      <w:trPr>
        <w:trHeight w:val="151"/>
      </w:trPr>
      <w:tc>
        <w:tcPr>
          <w:tcW w:w="3644" w:type="dxa"/>
          <w:gridSpan w:val="4"/>
          <w:tcBorders>
            <w:top w:val="nil"/>
            <w:left w:val="nil"/>
            <w:bottom w:val="single" w:sz="4" w:space="0" w:color="4F81BD"/>
            <w:right w:val="nil"/>
          </w:tcBorders>
        </w:tcPr>
        <w:p w14:paraId="6B1AC10E" w14:textId="77777777" w:rsidR="009220CB" w:rsidRDefault="009220CB">
          <w:pPr>
            <w:pStyle w:val="a5"/>
            <w:spacing w:line="276" w:lineRule="auto"/>
            <w:rPr>
              <w:rFonts w:ascii="Cambria" w:hAnsi="Cambria" w:cs="Times New Roman"/>
              <w:b/>
              <w:bCs/>
              <w:color w:val="4F81BD"/>
            </w:rPr>
          </w:pPr>
          <w:r>
            <w:rPr>
              <w:rFonts w:ascii="Cambria" w:hAnsi="Cambria" w:cs="Times New Roman"/>
              <w:b/>
              <w:bCs/>
              <w:color w:val="4F81BD"/>
            </w:rPr>
            <w:pict w14:anchorId="6FAF855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" o:spid="_x0000_s2050" type="#_x0000_t75" style="position:absolute;margin-left:0;margin-top:0;width:6in;height:6in;z-index:-251655168;mso-position-horizontal:center;mso-position-horizontal-relative:margin;mso-position-vertical:center;mso-position-vertical-relative:margin" wrapcoords="-37 0 -37 21525 21600 21525 21600 0 -37 0">
                <v:imagedata r:id="rId1" o:title="橙色Q版咖喱" gain="19661f" blacklevel="22938f"/>
                <w10:wrap anchorx="margin" anchory="margin"/>
              </v:shape>
            </w:pict>
          </w:r>
        </w:p>
      </w:tc>
      <w:tc>
        <w:tcPr>
          <w:tcW w:w="1251" w:type="dxa"/>
          <w:vMerge w:val="restart"/>
          <w:vAlign w:val="center"/>
        </w:tcPr>
        <w:p w14:paraId="7C6D2739" w14:textId="77777777" w:rsidR="009220CB" w:rsidRDefault="009220CB">
          <w:pPr>
            <w:pStyle w:val="13"/>
            <w:rPr>
              <w:rFonts w:ascii="Cambria" w:hAnsi="Cambria"/>
              <w:color w:val="4F81BD"/>
              <w:szCs w:val="20"/>
            </w:rPr>
          </w:pPr>
          <w:r>
            <w:rPr>
              <w:rFonts w:ascii="Cambria" w:hAnsi="Cambria"/>
              <w:color w:val="4F81BD"/>
              <w:lang w:val="zh-CN"/>
            </w:rPr>
            <w:t>[</w:t>
          </w:r>
          <w:r>
            <w:rPr>
              <w:rFonts w:ascii="Cambria" w:hAnsi="Cambria"/>
              <w:color w:val="4F81BD"/>
              <w:lang w:val="zh-CN"/>
            </w:rPr>
            <w:t>键入文字</w:t>
          </w:r>
          <w:r>
            <w:rPr>
              <w:rFonts w:ascii="Cambria" w:hAnsi="Cambria"/>
              <w:color w:val="4F81BD"/>
              <w:lang w:val="zh-CN"/>
            </w:rPr>
            <w:t>]</w:t>
          </w:r>
        </w:p>
      </w:tc>
      <w:tc>
        <w:tcPr>
          <w:tcW w:w="3849" w:type="dxa"/>
          <w:tcBorders>
            <w:top w:val="nil"/>
            <w:left w:val="nil"/>
            <w:bottom w:val="single" w:sz="4" w:space="0" w:color="4F81BD"/>
            <w:right w:val="nil"/>
          </w:tcBorders>
        </w:tcPr>
        <w:p w14:paraId="0286C0B4" w14:textId="77777777" w:rsidR="009220CB" w:rsidRDefault="009220CB">
          <w:pPr>
            <w:pStyle w:val="a5"/>
            <w:spacing w:line="276" w:lineRule="auto"/>
            <w:rPr>
              <w:rFonts w:ascii="Cambria" w:hAnsi="Cambria" w:cs="Times New Roman"/>
              <w:b/>
              <w:bCs/>
              <w:color w:val="4F81BD"/>
            </w:rPr>
          </w:pPr>
        </w:p>
      </w:tc>
    </w:tr>
    <w:tr w:rsidR="009220CB" w14:paraId="5FD67EC0" w14:textId="77777777">
      <w:tblPrEx>
        <w:tblCellMar>
          <w:top w:w="0" w:type="dxa"/>
          <w:bottom w:w="0" w:type="dxa"/>
        </w:tblCellMar>
      </w:tblPrEx>
      <w:trPr>
        <w:trHeight w:val="150"/>
      </w:trPr>
      <w:tc>
        <w:tcPr>
          <w:tcW w:w="3644" w:type="dxa"/>
          <w:gridSpan w:val="4"/>
          <w:tcBorders>
            <w:top w:val="single" w:sz="4" w:space="0" w:color="4F81BD"/>
            <w:left w:val="nil"/>
            <w:bottom w:val="nil"/>
            <w:right w:val="nil"/>
          </w:tcBorders>
        </w:tcPr>
        <w:p w14:paraId="135BD5F2" w14:textId="77777777" w:rsidR="009220CB" w:rsidRDefault="009220CB">
          <w:pPr>
            <w:pStyle w:val="a5"/>
            <w:spacing w:line="276" w:lineRule="auto"/>
            <w:rPr>
              <w:rFonts w:ascii="Cambria" w:hAnsi="Cambria" w:cs="Times New Roman"/>
              <w:b/>
              <w:bCs/>
              <w:color w:val="4F81BD"/>
            </w:rPr>
          </w:pPr>
        </w:p>
      </w:tc>
      <w:tc>
        <w:tcPr>
          <w:tcW w:w="1251" w:type="dxa"/>
          <w:vMerge/>
          <w:vAlign w:val="center"/>
        </w:tcPr>
        <w:p w14:paraId="452B6F3C" w14:textId="77777777" w:rsidR="009220CB" w:rsidRDefault="009220CB">
          <w:pPr>
            <w:rPr>
              <w:rFonts w:ascii="Cambria" w:hAnsi="Cambria"/>
              <w:color w:val="4F81BD"/>
              <w:sz w:val="22"/>
            </w:rPr>
          </w:pPr>
        </w:p>
      </w:tc>
      <w:tc>
        <w:tcPr>
          <w:tcW w:w="3849" w:type="dxa"/>
          <w:tcBorders>
            <w:top w:val="single" w:sz="4" w:space="0" w:color="4F81BD"/>
            <w:left w:val="nil"/>
            <w:bottom w:val="nil"/>
            <w:right w:val="nil"/>
          </w:tcBorders>
        </w:tcPr>
        <w:p w14:paraId="2E572295" w14:textId="77777777" w:rsidR="009220CB" w:rsidRDefault="009220CB">
          <w:pPr>
            <w:pStyle w:val="a5"/>
            <w:spacing w:line="276" w:lineRule="auto"/>
            <w:rPr>
              <w:rFonts w:ascii="Cambria" w:hAnsi="Cambria" w:cs="Times New Roman"/>
              <w:b/>
              <w:bCs/>
              <w:color w:val="4F81BD"/>
            </w:rPr>
          </w:pPr>
        </w:p>
      </w:tc>
    </w:tr>
    <w:tr w:rsidR="009220CB" w14:paraId="6B551A80" w14:textId="77777777">
      <w:tblPrEx>
        <w:tblBorders>
          <w:bottom w:val="single" w:sz="4" w:space="0" w:color="BFBFBF"/>
        </w:tblBorders>
        <w:tblCellMar>
          <w:top w:w="0" w:type="dxa"/>
          <w:left w:w="115" w:type="dxa"/>
          <w:bottom w:w="0" w:type="dxa"/>
          <w:right w:w="115" w:type="dxa"/>
        </w:tblCellMar>
      </w:tblPrEx>
      <w:tc>
        <w:tcPr>
          <w:tcW w:w="2866" w:type="dxa"/>
          <w:gridSpan w:val="2"/>
          <w:tcBorders>
            <w:bottom w:val="nil"/>
            <w:right w:val="single" w:sz="4" w:space="0" w:color="BFBFBF"/>
          </w:tcBorders>
        </w:tcPr>
        <w:p w14:paraId="42C976AC" w14:textId="77777777" w:rsidR="009220CB" w:rsidRDefault="009220CB">
          <w:pPr>
            <w:rPr>
              <w:rFonts w:eastAsia="Cambria"/>
              <w:b/>
              <w:color w:val="595959"/>
              <w:sz w:val="24"/>
              <w:szCs w:val="24"/>
            </w:rPr>
          </w:pPr>
          <w:r>
            <w:rPr>
              <w:b/>
              <w:color w:val="595959"/>
              <w:sz w:val="24"/>
              <w:szCs w:val="24"/>
            </w:rPr>
            <w:fldChar w:fldCharType="begin"/>
          </w:r>
          <w:r>
            <w:rPr>
              <w:b/>
              <w:color w:val="595959"/>
              <w:sz w:val="24"/>
              <w:szCs w:val="24"/>
            </w:rPr>
            <w:instrText>PAGE   \* MERGEFORMAT</w:instrText>
          </w:r>
          <w:r>
            <w:rPr>
              <w:b/>
              <w:color w:val="595959"/>
              <w:sz w:val="24"/>
              <w:szCs w:val="24"/>
            </w:rPr>
            <w:fldChar w:fldCharType="separate"/>
          </w:r>
          <w:r>
            <w:t>2</w:t>
          </w:r>
          <w:r>
            <w:rPr>
              <w:b/>
              <w:color w:val="595959"/>
              <w:sz w:val="24"/>
              <w:szCs w:val="24"/>
            </w:rPr>
            <w:fldChar w:fldCharType="end"/>
          </w:r>
        </w:p>
      </w:tc>
      <w:tc>
        <w:tcPr>
          <w:tcW w:w="5878" w:type="dxa"/>
          <w:gridSpan w:val="4"/>
          <w:tcBorders>
            <w:left w:val="single" w:sz="4" w:space="0" w:color="BFBFBF"/>
            <w:bottom w:val="nil"/>
          </w:tcBorders>
        </w:tcPr>
        <w:p w14:paraId="45DA860A" w14:textId="77777777" w:rsidR="009220CB" w:rsidRDefault="009220CB">
          <w:pPr>
            <w:rPr>
              <w:rFonts w:eastAsia="Cambria"/>
              <w:color w:val="595959"/>
              <w:sz w:val="24"/>
              <w:szCs w:val="24"/>
            </w:rPr>
          </w:pPr>
          <w:r>
            <w:rPr>
              <w:b/>
              <w:bCs/>
              <w:caps/>
              <w:color w:val="595959"/>
              <w:sz w:val="24"/>
              <w:szCs w:val="24"/>
              <w:lang w:val="zh-CN"/>
            </w:rPr>
            <w:t>键入文档标题</w:t>
          </w:r>
        </w:p>
      </w:tc>
    </w:tr>
    <w:tr w:rsidR="009220CB" w14:paraId="771F7C77" w14:textId="77777777">
      <w:tblPrEx>
        <w:tblBorders>
          <w:top w:val="single" w:sz="8" w:space="0" w:color="8DB3E2"/>
          <w:left w:val="single" w:sz="8" w:space="0" w:color="8DB3E2"/>
          <w:bottom w:val="single" w:sz="8" w:space="0" w:color="8DB3E2"/>
          <w:right w:val="single" w:sz="8" w:space="0" w:color="8DB3E2"/>
          <w:insideV w:val="single" w:sz="8" w:space="0" w:color="8DB3E2"/>
        </w:tblBorders>
        <w:shd w:val="clear" w:color="auto" w:fill="92CDDC"/>
        <w:tblCellMar>
          <w:top w:w="0" w:type="dxa"/>
          <w:bottom w:w="0" w:type="dxa"/>
        </w:tblCellMar>
      </w:tblPrEx>
      <w:trPr>
        <w:gridBefore w:val="1"/>
        <w:wBefore w:w="2477" w:type="dxa"/>
      </w:trPr>
      <w:tc>
        <w:tcPr>
          <w:tcW w:w="778" w:type="dxa"/>
          <w:gridSpan w:val="2"/>
          <w:tcBorders>
            <w:right w:val="single" w:sz="8" w:space="0" w:color="B8CCE4"/>
          </w:tcBorders>
          <w:shd w:val="clear" w:color="auto" w:fill="92CDDC"/>
        </w:tcPr>
        <w:p w14:paraId="3AE69DC8" w14:textId="77777777" w:rsidR="009220CB" w:rsidRDefault="009220CB">
          <w:pPr>
            <w:rPr>
              <w:color w:val="FFFFFF"/>
              <w:szCs w:val="24"/>
            </w:rPr>
          </w:pPr>
          <w:r>
            <w:rPr>
              <w:b/>
              <w:color w:val="FFFFFF"/>
              <w:sz w:val="24"/>
              <w:szCs w:val="24"/>
            </w:rPr>
            <w:fldChar w:fldCharType="begin"/>
          </w:r>
          <w:r>
            <w:rPr>
              <w:b/>
              <w:color w:val="FFFFFF"/>
              <w:sz w:val="24"/>
              <w:szCs w:val="24"/>
            </w:rPr>
            <w:instrText>PAGE   \* MERGEFORMAT</w:instrText>
          </w:r>
          <w:r>
            <w:rPr>
              <w:b/>
              <w:color w:val="FFFFFF"/>
              <w:sz w:val="24"/>
              <w:szCs w:val="24"/>
            </w:rPr>
            <w:fldChar w:fldCharType="separate"/>
          </w:r>
          <w:r>
            <w:t>2</w:t>
          </w:r>
          <w:r>
            <w:rPr>
              <w:b/>
              <w:color w:val="FFFFFF"/>
              <w:sz w:val="24"/>
              <w:szCs w:val="24"/>
            </w:rPr>
            <w:fldChar w:fldCharType="end"/>
          </w:r>
        </w:p>
      </w:tc>
      <w:tc>
        <w:tcPr>
          <w:tcW w:w="5489" w:type="dxa"/>
          <w:gridSpan w:val="3"/>
          <w:tcBorders>
            <w:top w:val="single" w:sz="8" w:space="0" w:color="B8CCE4"/>
            <w:left w:val="single" w:sz="8" w:space="0" w:color="B8CCE4"/>
            <w:bottom w:val="single" w:sz="8" w:space="0" w:color="B8CCE4"/>
            <w:right w:val="single" w:sz="8" w:space="0" w:color="B8CCE4"/>
          </w:tcBorders>
          <w:shd w:val="clear" w:color="auto" w:fill="92CDDC"/>
        </w:tcPr>
        <w:p w14:paraId="3C3FD01B" w14:textId="77777777" w:rsidR="009220CB" w:rsidRDefault="009220CB">
          <w:pPr>
            <w:rPr>
              <w:color w:val="FFFFFF"/>
            </w:rPr>
          </w:pPr>
          <w:r>
            <w:rPr>
              <w:b/>
              <w:bCs/>
              <w:caps/>
              <w:color w:val="FFFFFF"/>
              <w:sz w:val="24"/>
              <w:szCs w:val="24"/>
              <w:lang w:val="zh-CN"/>
            </w:rPr>
            <w:t>键入文档标题</w:t>
          </w:r>
        </w:p>
      </w:tc>
    </w:tr>
  </w:tbl>
  <w:p w14:paraId="0DF6C736" w14:textId="77777777" w:rsidR="009220CB" w:rsidRDefault="009220CB">
    <w:pPr>
      <w:pStyle w:val="a5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9A99A2B" w14:textId="77777777" w:rsidR="009220CB" w:rsidRDefault="009220CB">
    <w:pPr>
      <w:pStyle w:val="a5"/>
      <w:rPr>
        <w:rFonts w:ascii="微软雅黑" w:eastAsia="微软雅黑" w:hAnsi="微软雅黑"/>
        <w:sz w:val="20"/>
      </w:rPr>
    </w:pPr>
    <w:r>
      <w:rPr>
        <w:rFonts w:ascii="微软雅黑" w:eastAsia="微软雅黑" w:hAnsi="微软雅黑" w:hint="eastAsia"/>
        <w:sz w:val="20"/>
      </w:rPr>
      <w:t xml:space="preserve">Nanjing Which University </w:t>
    </w:r>
    <w:r>
      <w:rPr>
        <w:rFonts w:ascii="微软雅黑" w:eastAsia="微软雅黑" w:hAnsi="微软雅黑" w:hint="eastAsia"/>
        <w:sz w:val="20"/>
      </w:rPr>
      <w:t>选课系统需求用例文档                                EX咖喱棒</w: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C5BE060" w14:textId="77777777" w:rsidR="009220CB" w:rsidRDefault="009220CB">
    <w:pPr>
      <w:pStyle w:val="a5"/>
    </w:pPr>
    <w:r>
      <w:pict w14:anchorId="3B9C2B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1" type="#_x0000_t75" style="position:absolute;margin-left:0;margin-top:0;width:6in;height:6in;z-index:-251653120;mso-position-horizontal:center;mso-position-horizontal-relative:margin;mso-position-vertical:center;mso-position-vertical-relative:margin" wrapcoords="-37 0 -37 21525 21600 21525 21600 0 -37 0">
          <v:imagedata r:id="rId1" o:title="橙色Q版咖喱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4CBC8EF" w14:textId="77777777" w:rsidR="009220CB" w:rsidRDefault="009220CB">
    <w:pPr>
      <w:pStyle w:val="a5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 xml:space="preserve">Nanjing Which University </w:t>
    </w:r>
    <w:r>
      <w:rPr>
        <w:rFonts w:ascii="微软雅黑" w:eastAsia="微软雅黑" w:hAnsi="微软雅黑" w:hint="eastAsia"/>
      </w:rPr>
      <w:t>选课系统需求用例文档                            EX咖喱棒</w: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128B2EA" w14:textId="77777777" w:rsidR="009220CB" w:rsidRDefault="009220CB">
    <w:pPr>
      <w:pStyle w:val="a5"/>
      <w:rPr>
        <w:rFonts w:ascii="微软雅黑" w:eastAsia="微软雅黑" w:hAnsi="微软雅黑"/>
        <w:sz w:val="20"/>
      </w:rPr>
    </w:pPr>
    <w:r>
      <w:rPr>
        <w:rFonts w:ascii="微软雅黑" w:eastAsia="微软雅黑" w:hAnsi="微软雅黑" w:hint="eastAsia"/>
        <w:sz w:val="20"/>
      </w:rPr>
      <w:t xml:space="preserve">Nanjing Which University </w:t>
    </w:r>
    <w:r>
      <w:rPr>
        <w:rFonts w:ascii="微软雅黑" w:eastAsia="微软雅黑" w:hAnsi="微软雅黑" w:hint="eastAsia"/>
        <w:sz w:val="20"/>
      </w:rPr>
      <w:t>选课系统需求用例文档                                EX咖喱棒</w: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D723AB1" w14:textId="77777777" w:rsidR="009220CB" w:rsidRDefault="009220CB">
    <w:pPr>
      <w:pStyle w:val="a5"/>
    </w:pPr>
    <w:r>
      <w:pict w14:anchorId="712BC1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2049" type="#_x0000_t75" style="position:absolute;margin-left:0;margin-top:0;width:6in;height:6in;z-index:-251654144;mso-position-horizontal:center;mso-position-horizontal-relative:margin;mso-position-vertical:center;mso-position-vertical-relative:margin" wrapcoords="-37 0 -37 21525 21600 21525 21600 0 -37 0">
          <v:imagedata r:id="rId1" o:title="橙色Q版咖喱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singleLevel"/>
    <w:tmpl w:val="00000000"/>
    <w:lvl w:ilvl="0">
      <w:start w:val="2"/>
      <w:numFmt w:val="decimal"/>
      <w:suff w:val="nothing"/>
      <w:lvlText w:val="%1."/>
      <w:lvlJc w:val="left"/>
    </w:lvl>
  </w:abstractNum>
  <w:abstractNum w:abstractNumId="1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multilevel"/>
    <w:tmpl w:val="00000002"/>
    <w:lvl w:ilvl="0" w:tentative="1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</w:lvl>
    <w:lvl w:ilvl="1" w:tentative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1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1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00000003"/>
    <w:multiLevelType w:val="multilevel"/>
    <w:tmpl w:val="0000000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4"/>
    <w:multiLevelType w:val="singleLevel"/>
    <w:tmpl w:val="00000004"/>
    <w:lvl w:ilvl="0">
      <w:start w:val="2"/>
      <w:numFmt w:val="decimal"/>
      <w:suff w:val="nothing"/>
      <w:lvlText w:val="%1."/>
      <w:lvlJc w:val="left"/>
    </w:lvl>
  </w:abstractNum>
  <w:abstractNum w:abstractNumId="5">
    <w:nsid w:val="00000006"/>
    <w:multiLevelType w:val="multilevel"/>
    <w:tmpl w:val="00000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0A"/>
    <w:multiLevelType w:val="singleLevel"/>
    <w:tmpl w:val="0000000A"/>
    <w:lvl w:ilvl="0">
      <w:start w:val="2"/>
      <w:numFmt w:val="decimal"/>
      <w:suff w:val="nothing"/>
      <w:lvlText w:val="%1."/>
      <w:lvlJc w:val="left"/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singleLevel"/>
    <w:tmpl w:val="0000000C"/>
    <w:lvl w:ilvl="0">
      <w:start w:val="2"/>
      <w:numFmt w:val="decimal"/>
      <w:suff w:val="nothing"/>
      <w:lvlText w:val="%1."/>
      <w:lvlJc w:val="left"/>
    </w:lvl>
  </w:abstractNum>
  <w:abstractNum w:abstractNumId="9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F"/>
    <w:multiLevelType w:val="singleLevel"/>
    <w:tmpl w:val="0000000F"/>
    <w:lvl w:ilvl="0">
      <w:start w:val="3"/>
      <w:numFmt w:val="decimal"/>
      <w:suff w:val="nothing"/>
      <w:lvlText w:val="%1."/>
      <w:lvlJc w:val="left"/>
    </w:lvl>
  </w:abstractNum>
  <w:abstractNum w:abstractNumId="11">
    <w:nsid w:val="00000015"/>
    <w:multiLevelType w:val="multilevel"/>
    <w:tmpl w:val="00000015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0000016"/>
    <w:multiLevelType w:val="singleLevel"/>
    <w:tmpl w:val="00000016"/>
    <w:lvl w:ilvl="0">
      <w:start w:val="2"/>
      <w:numFmt w:val="decimal"/>
      <w:suff w:val="nothing"/>
      <w:lvlText w:val="%1."/>
      <w:lvlJc w:val="left"/>
    </w:lvl>
  </w:abstractNum>
  <w:abstractNum w:abstractNumId="13">
    <w:nsid w:val="00000018"/>
    <w:multiLevelType w:val="multilevel"/>
    <w:tmpl w:val="00000018"/>
    <w:lvl w:ilvl="0">
      <w:start w:val="2"/>
      <w:numFmt w:val="decimal"/>
      <w:suff w:val="nothing"/>
      <w:lvlText w:val="%1."/>
      <w:lvlJc w:val="left"/>
    </w:lvl>
    <w:lvl w:ilvl="1" w:tentative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4">
    <w:nsid w:val="00000019"/>
    <w:multiLevelType w:val="singleLevel"/>
    <w:tmpl w:val="00000019"/>
    <w:lvl w:ilvl="0">
      <w:start w:val="2"/>
      <w:numFmt w:val="decimal"/>
      <w:suff w:val="nothing"/>
      <w:lvlText w:val="%1."/>
      <w:lvlJc w:val="left"/>
    </w:lvl>
  </w:abstractNum>
  <w:abstractNum w:abstractNumId="15">
    <w:nsid w:val="0000001A"/>
    <w:multiLevelType w:val="singleLevel"/>
    <w:tmpl w:val="0000001A"/>
    <w:lvl w:ilvl="0">
      <w:start w:val="1"/>
      <w:numFmt w:val="decimal"/>
      <w:suff w:val="nothing"/>
      <w:lvlText w:val="%1."/>
      <w:lvlJc w:val="left"/>
    </w:lvl>
  </w:abstractNum>
  <w:abstractNum w:abstractNumId="16">
    <w:nsid w:val="0000001B"/>
    <w:multiLevelType w:val="singleLevel"/>
    <w:tmpl w:val="0000001B"/>
    <w:lvl w:ilvl="0">
      <w:start w:val="1"/>
      <w:numFmt w:val="decimal"/>
      <w:suff w:val="nothing"/>
      <w:lvlText w:val="%1."/>
      <w:lvlJc w:val="left"/>
    </w:lvl>
  </w:abstractNum>
  <w:abstractNum w:abstractNumId="17">
    <w:nsid w:val="0000001C"/>
    <w:multiLevelType w:val="singleLevel"/>
    <w:tmpl w:val="0000001C"/>
    <w:lvl w:ilvl="0">
      <w:start w:val="1"/>
      <w:numFmt w:val="decimal"/>
      <w:suff w:val="nothing"/>
      <w:lvlText w:val="%1."/>
      <w:lvlJc w:val="left"/>
    </w:lvl>
  </w:abstractNum>
  <w:abstractNum w:abstractNumId="18">
    <w:nsid w:val="0000001D"/>
    <w:multiLevelType w:val="singleLevel"/>
    <w:tmpl w:val="0000001D"/>
    <w:lvl w:ilvl="0">
      <w:start w:val="2"/>
      <w:numFmt w:val="decimal"/>
      <w:suff w:val="nothing"/>
      <w:lvlText w:val="%1."/>
      <w:lvlJc w:val="left"/>
    </w:lvl>
  </w:abstractNum>
  <w:abstractNum w:abstractNumId="19">
    <w:nsid w:val="0000001E"/>
    <w:multiLevelType w:val="singleLevel"/>
    <w:tmpl w:val="0000001E"/>
    <w:lvl w:ilvl="0">
      <w:start w:val="2"/>
      <w:numFmt w:val="decimal"/>
      <w:suff w:val="nothing"/>
      <w:lvlText w:val="%1."/>
      <w:lvlJc w:val="left"/>
    </w:lvl>
  </w:abstractNum>
  <w:abstractNum w:abstractNumId="20">
    <w:nsid w:val="0000001F"/>
    <w:multiLevelType w:val="singleLevel"/>
    <w:tmpl w:val="0000001F"/>
    <w:lvl w:ilvl="0">
      <w:start w:val="4"/>
      <w:numFmt w:val="decimal"/>
      <w:suff w:val="nothing"/>
      <w:lvlText w:val="%1."/>
      <w:lvlJc w:val="left"/>
    </w:lvl>
  </w:abstractNum>
  <w:abstractNum w:abstractNumId="21">
    <w:nsid w:val="00000020"/>
    <w:multiLevelType w:val="singleLevel"/>
    <w:tmpl w:val="00000020"/>
    <w:lvl w:ilvl="0">
      <w:start w:val="1"/>
      <w:numFmt w:val="decimal"/>
      <w:suff w:val="nothing"/>
      <w:lvlText w:val="%1."/>
      <w:lvlJc w:val="left"/>
    </w:lvl>
  </w:abstractNum>
  <w:abstractNum w:abstractNumId="22">
    <w:nsid w:val="00000021"/>
    <w:multiLevelType w:val="multilevel"/>
    <w:tmpl w:val="00000021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22"/>
    <w:multiLevelType w:val="singleLevel"/>
    <w:tmpl w:val="00000022"/>
    <w:lvl w:ilvl="0">
      <w:start w:val="2"/>
      <w:numFmt w:val="decimal"/>
      <w:suff w:val="nothing"/>
      <w:lvlText w:val="%1."/>
      <w:lvlJc w:val="left"/>
    </w:lvl>
  </w:abstractNum>
  <w:abstractNum w:abstractNumId="24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黑体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00000024"/>
    <w:multiLevelType w:val="singleLevel"/>
    <w:tmpl w:val="00000024"/>
    <w:lvl w:ilvl="0">
      <w:start w:val="2"/>
      <w:numFmt w:val="decimal"/>
      <w:suff w:val="nothing"/>
      <w:lvlText w:val="%1."/>
      <w:lvlJc w:val="left"/>
    </w:lvl>
  </w:abstractNum>
  <w:abstractNum w:abstractNumId="26">
    <w:nsid w:val="19546DAB"/>
    <w:multiLevelType w:val="hybridMultilevel"/>
    <w:tmpl w:val="24427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55F42A7"/>
    <w:multiLevelType w:val="multilevel"/>
    <w:tmpl w:val="355F42A7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36EF2366"/>
    <w:multiLevelType w:val="hybridMultilevel"/>
    <w:tmpl w:val="6EBA5D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8816B15"/>
    <w:multiLevelType w:val="hybridMultilevel"/>
    <w:tmpl w:val="9B98C7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8"/>
  </w:num>
  <w:num w:numId="3">
    <w:abstractNumId w:val="17"/>
  </w:num>
  <w:num w:numId="4">
    <w:abstractNumId w:val="15"/>
  </w:num>
  <w:num w:numId="5">
    <w:abstractNumId w:val="10"/>
  </w:num>
  <w:num w:numId="6">
    <w:abstractNumId w:val="20"/>
  </w:num>
  <w:num w:numId="7">
    <w:abstractNumId w:val="21"/>
  </w:num>
  <w:num w:numId="8">
    <w:abstractNumId w:val="18"/>
  </w:num>
  <w:num w:numId="9">
    <w:abstractNumId w:val="6"/>
  </w:num>
  <w:num w:numId="10">
    <w:abstractNumId w:val="12"/>
  </w:num>
  <w:num w:numId="11">
    <w:abstractNumId w:val="23"/>
  </w:num>
  <w:num w:numId="12">
    <w:abstractNumId w:val="25"/>
  </w:num>
  <w:num w:numId="13">
    <w:abstractNumId w:val="14"/>
  </w:num>
  <w:num w:numId="14">
    <w:abstractNumId w:val="19"/>
  </w:num>
  <w:num w:numId="15">
    <w:abstractNumId w:val="0"/>
  </w:num>
  <w:num w:numId="16">
    <w:abstractNumId w:val="4"/>
  </w:num>
  <w:num w:numId="17">
    <w:abstractNumId w:val="13"/>
  </w:num>
  <w:num w:numId="18">
    <w:abstractNumId w:val="16"/>
  </w:num>
  <w:num w:numId="19">
    <w:abstractNumId w:val="1"/>
  </w:num>
  <w:num w:numId="20">
    <w:abstractNumId w:val="22"/>
  </w:num>
  <w:num w:numId="21">
    <w:abstractNumId w:val="9"/>
  </w:num>
  <w:num w:numId="22">
    <w:abstractNumId w:val="7"/>
  </w:num>
  <w:num w:numId="23">
    <w:abstractNumId w:val="11"/>
  </w:num>
  <w:num w:numId="24">
    <w:abstractNumId w:val="24"/>
  </w:num>
  <w:num w:numId="25">
    <w:abstractNumId w:val="5"/>
  </w:num>
  <w:num w:numId="26">
    <w:abstractNumId w:val="27"/>
  </w:num>
  <w:num w:numId="27">
    <w:abstractNumId w:val="3"/>
  </w:num>
  <w:num w:numId="28">
    <w:abstractNumId w:val="26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B1F4F"/>
    <w:rsid w:val="00016731"/>
    <w:rsid w:val="00045CB6"/>
    <w:rsid w:val="00077481"/>
    <w:rsid w:val="000B1C5E"/>
    <w:rsid w:val="00131242"/>
    <w:rsid w:val="00135D3A"/>
    <w:rsid w:val="001600ED"/>
    <w:rsid w:val="001742EC"/>
    <w:rsid w:val="001A4F79"/>
    <w:rsid w:val="001A7F7F"/>
    <w:rsid w:val="001C4BB4"/>
    <w:rsid w:val="001E1D12"/>
    <w:rsid w:val="001E3FDC"/>
    <w:rsid w:val="001E6811"/>
    <w:rsid w:val="00202B3F"/>
    <w:rsid w:val="00223A5F"/>
    <w:rsid w:val="0024366B"/>
    <w:rsid w:val="00254E7E"/>
    <w:rsid w:val="00293AFE"/>
    <w:rsid w:val="002A4417"/>
    <w:rsid w:val="002A509A"/>
    <w:rsid w:val="00313158"/>
    <w:rsid w:val="00324BEF"/>
    <w:rsid w:val="0038728E"/>
    <w:rsid w:val="003B472B"/>
    <w:rsid w:val="003B4E1B"/>
    <w:rsid w:val="003C7D31"/>
    <w:rsid w:val="003D2695"/>
    <w:rsid w:val="003E5EBA"/>
    <w:rsid w:val="00410448"/>
    <w:rsid w:val="004329F8"/>
    <w:rsid w:val="00455675"/>
    <w:rsid w:val="004715DF"/>
    <w:rsid w:val="00495A5A"/>
    <w:rsid w:val="004A7575"/>
    <w:rsid w:val="00514A17"/>
    <w:rsid w:val="00532525"/>
    <w:rsid w:val="00576E9C"/>
    <w:rsid w:val="005A5851"/>
    <w:rsid w:val="006062B1"/>
    <w:rsid w:val="006160BC"/>
    <w:rsid w:val="00633F9C"/>
    <w:rsid w:val="00654C1C"/>
    <w:rsid w:val="00664C63"/>
    <w:rsid w:val="006858B2"/>
    <w:rsid w:val="006878D9"/>
    <w:rsid w:val="0069456A"/>
    <w:rsid w:val="006E1FEC"/>
    <w:rsid w:val="006F5082"/>
    <w:rsid w:val="00786212"/>
    <w:rsid w:val="007A530C"/>
    <w:rsid w:val="008318EE"/>
    <w:rsid w:val="00843329"/>
    <w:rsid w:val="008826AA"/>
    <w:rsid w:val="008E484A"/>
    <w:rsid w:val="009220CB"/>
    <w:rsid w:val="00942A0A"/>
    <w:rsid w:val="00966819"/>
    <w:rsid w:val="00A0216C"/>
    <w:rsid w:val="00A23985"/>
    <w:rsid w:val="00A714CB"/>
    <w:rsid w:val="00A868A1"/>
    <w:rsid w:val="00A91747"/>
    <w:rsid w:val="00AF78A6"/>
    <w:rsid w:val="00B6270B"/>
    <w:rsid w:val="00BD7EF0"/>
    <w:rsid w:val="00C33A2D"/>
    <w:rsid w:val="00CF1DA2"/>
    <w:rsid w:val="00CF1E7F"/>
    <w:rsid w:val="00D07964"/>
    <w:rsid w:val="00D24B0B"/>
    <w:rsid w:val="00D70AA5"/>
    <w:rsid w:val="00D71C9C"/>
    <w:rsid w:val="00D91A39"/>
    <w:rsid w:val="00E43A8C"/>
    <w:rsid w:val="00E92777"/>
    <w:rsid w:val="00EB1F4F"/>
    <w:rsid w:val="00EF00B6"/>
    <w:rsid w:val="00F8165D"/>
    <w:rsid w:val="00F9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5BC31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header" w:semiHidden="0" w:unhideWhenUsed="0"/>
    <w:lsdException w:name="footer" w:semiHidden="0" w:unhideWhenUsed="0"/>
    <w:lsdException w:name="Title" w:semiHidden="0" w:unhideWhenUsed="0"/>
    <w:lsdException w:name="Default Paragraph Font" w:uiPriority="1"/>
    <w:lsdException w:name="Subtitle" w:semiHidden="0" w:unhideWhenUsed="0"/>
    <w:lsdException w:name="Hyperlink" w:semiHidden="0" w:unhideWhenUsed="0"/>
    <w:lsdException w:name="Strong" w:semiHidden="0" w:unhideWhenUsed="0"/>
    <w:lsdException w:name="Emphasis" w:semiHidden="0" w:unhideWhenUsed="0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uiPriority="99"/>
    <w:lsdException w:name="Table Theme" w:uiPriority="99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0"/>
    <w:pPr>
      <w:keepNext/>
      <w:numPr>
        <w:numId w:val="1"/>
      </w:numPr>
      <w:spacing w:before="120" w:after="60" w:line="240" w:lineRule="atLeast"/>
      <w:jc w:val="left"/>
      <w:outlineLvl w:val="0"/>
    </w:pPr>
    <w:rPr>
      <w:rFonts w:ascii="宋体"/>
      <w:b/>
      <w:snapToGrid w:val="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pPr>
      <w:ind w:leftChars="400" w:left="840"/>
    </w:pPr>
  </w:style>
  <w:style w:type="paragraph" w:styleId="a3">
    <w:name w:val="footer"/>
    <w:basedOn w:val="a"/>
    <w:link w:val="a4"/>
    <w:pPr>
      <w:tabs>
        <w:tab w:val="center" w:pos="4320"/>
        <w:tab w:val="right" w:pos="8640"/>
      </w:tabs>
      <w:spacing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styleId="a5">
    <w:name w:val="header"/>
    <w:basedOn w:val="a"/>
    <w:link w:val="a6"/>
    <w:pPr>
      <w:tabs>
        <w:tab w:val="center" w:pos="4320"/>
        <w:tab w:val="right" w:pos="8640"/>
      </w:tabs>
      <w:spacing w:line="240" w:lineRule="atLeast"/>
      <w:jc w:val="left"/>
    </w:pPr>
    <w:rPr>
      <w:rFonts w:ascii="宋体"/>
      <w:snapToGrid w:val="0"/>
    </w:rPr>
  </w:style>
  <w:style w:type="paragraph" w:styleId="11">
    <w:name w:val="toc 1"/>
    <w:basedOn w:val="a"/>
    <w:next w:val="a"/>
  </w:style>
  <w:style w:type="paragraph" w:styleId="2">
    <w:name w:val="toc 2"/>
    <w:basedOn w:val="a"/>
    <w:next w:val="a"/>
    <w:pPr>
      <w:ind w:leftChars="200" w:left="420"/>
    </w:pPr>
  </w:style>
  <w:style w:type="paragraph" w:styleId="a7">
    <w:name w:val="Title"/>
    <w:basedOn w:val="a"/>
    <w:next w:val="a"/>
    <w:link w:val="a8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styleId="a9">
    <w:name w:val="Hyperlink"/>
    <w:rPr>
      <w:color w:val="0000FF"/>
      <w:u w:val="single"/>
    </w:rPr>
  </w:style>
  <w:style w:type="paragraph" w:customStyle="1" w:styleId="12">
    <w:name w:val="列出段落1"/>
    <w:basedOn w:val="a"/>
    <w:pPr>
      <w:ind w:firstLineChars="200" w:firstLine="420"/>
    </w:pPr>
  </w:style>
  <w:style w:type="paragraph" w:customStyle="1" w:styleId="13">
    <w:name w:val="无间隔1"/>
    <w:link w:val="aa"/>
    <w:rPr>
      <w:rFonts w:ascii="PMingLiU" w:hAnsi="PMingLiU"/>
      <w:sz w:val="22"/>
      <w:szCs w:val="22"/>
    </w:rPr>
  </w:style>
  <w:style w:type="character" w:customStyle="1" w:styleId="a6">
    <w:name w:val="页眉字符"/>
    <w:link w:val="a5"/>
    <w:rPr>
      <w:rFonts w:ascii="宋体" w:hAnsi="Calibri" w:cs="黑体"/>
      <w:snapToGrid w:val="0"/>
    </w:rPr>
  </w:style>
  <w:style w:type="character" w:customStyle="1" w:styleId="a4">
    <w:name w:val="页脚字符"/>
    <w:link w:val="a3"/>
    <w:rPr>
      <w:rFonts w:ascii="宋体" w:eastAsia="宋体" w:hAnsi="Calibri" w:cs="黑体"/>
      <w:snapToGrid w:val="0"/>
      <w:kern w:val="0"/>
      <w:sz w:val="20"/>
      <w:szCs w:val="20"/>
    </w:rPr>
  </w:style>
  <w:style w:type="character" w:customStyle="1" w:styleId="14">
    <w:name w:val="页眉字符1"/>
    <w:rPr>
      <w:rFonts w:ascii="Calibri" w:eastAsia="宋体" w:hAnsi="Calibri" w:cs="黑体"/>
      <w:sz w:val="18"/>
      <w:szCs w:val="18"/>
    </w:rPr>
  </w:style>
  <w:style w:type="character" w:customStyle="1" w:styleId="15">
    <w:name w:val="页码1"/>
    <w:basedOn w:val="a0"/>
  </w:style>
  <w:style w:type="character" w:customStyle="1" w:styleId="10">
    <w:name w:val="标题 1字符"/>
    <w:link w:val="1"/>
    <w:rPr>
      <w:rFonts w:ascii="宋体" w:eastAsia="宋体" w:hAnsi="Calibri" w:cs="黑体"/>
      <w:b/>
      <w:snapToGrid w:val="0"/>
      <w:kern w:val="0"/>
      <w:szCs w:val="20"/>
    </w:rPr>
  </w:style>
  <w:style w:type="character" w:customStyle="1" w:styleId="aa">
    <w:name w:val="无间距字符"/>
    <w:link w:val="13"/>
    <w:semiHidden/>
    <w:rPr>
      <w:rFonts w:ascii="PMingLiU" w:hAnsi="PMingLiU"/>
      <w:sz w:val="22"/>
      <w:szCs w:val="22"/>
    </w:rPr>
  </w:style>
  <w:style w:type="character" w:customStyle="1" w:styleId="a8">
    <w:name w:val="标题字符"/>
    <w:link w:val="a7"/>
    <w:rPr>
      <w:rFonts w:ascii="宋体" w:eastAsia="宋体" w:hAnsi="Calibri" w:cs="黑体"/>
      <w:b/>
      <w:snapToGrid w:val="0"/>
      <w:kern w:val="0"/>
      <w:sz w:val="36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header" Target="header8.xml"/><Relationship Id="rId19" Type="http://schemas.openxmlformats.org/officeDocument/2006/relationships/header" Target="header9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24</Pages>
  <Words>1501</Words>
  <Characters>8559</Characters>
  <Application>Microsoft Macintosh Word</Application>
  <DocSecurity>0</DocSecurity>
  <Lines>71</Lines>
  <Paragraphs>20</Paragraphs>
  <ScaleCrop>false</ScaleCrop>
  <Company/>
  <LinksUpToDate>false</LinksUpToDate>
  <CharactersWithSpaces>10040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Cee</dc:title>
  <dc:creator>Cee</dc:creator>
  <cp:lastModifiedBy>钱 越</cp:lastModifiedBy>
  <cp:revision>79</cp:revision>
  <dcterms:created xsi:type="dcterms:W3CDTF">2013-09-25T07:11:00Z</dcterms:created>
  <dcterms:modified xsi:type="dcterms:W3CDTF">2013-12-29T12:59:00Z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